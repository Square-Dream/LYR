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6A20B2" w:rsidRDefault="00C845BE" w:rsidP="00065D44">
      <w:pPr>
        <w:pStyle w:val="ae"/>
        <w:rPr>
          <w:rFonts w:asciiTheme="majorEastAsia" w:eastAsiaTheme="majorEastAsia" w:hAnsiTheme="majorEastAsia"/>
          <w:b w:val="0"/>
          <w:lang w:eastAsia="ko-KR"/>
        </w:rPr>
      </w:pPr>
      <w:r w:rsidRPr="006A20B2">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6A20B2" w:rsidRDefault="00D5082E">
      <w:pPr>
        <w:rPr>
          <w:rFonts w:asciiTheme="majorEastAsia" w:eastAsiaTheme="majorEastAsia" w:hAnsiTheme="majorEastAsia"/>
        </w:rPr>
      </w:pPr>
    </w:p>
    <w:p w14:paraId="538D51F8" w14:textId="77777777" w:rsidR="00D5082E" w:rsidRPr="006A20B2" w:rsidRDefault="00D5082E">
      <w:pPr>
        <w:rPr>
          <w:rFonts w:asciiTheme="majorEastAsia" w:eastAsiaTheme="majorEastAsia" w:hAnsiTheme="majorEastAsia"/>
        </w:rPr>
      </w:pPr>
    </w:p>
    <w:p w14:paraId="6F8E7487" w14:textId="77777777" w:rsidR="00A32698" w:rsidRPr="006A20B2" w:rsidRDefault="00A32698">
      <w:pPr>
        <w:rPr>
          <w:rFonts w:asciiTheme="majorEastAsia" w:eastAsiaTheme="majorEastAsia" w:hAnsiTheme="majorEastAsia"/>
          <w:lang w:eastAsia="ko-KR"/>
        </w:rPr>
      </w:pPr>
    </w:p>
    <w:p w14:paraId="47194C4A" w14:textId="77777777" w:rsidR="00A32698" w:rsidRPr="006A20B2" w:rsidRDefault="00A32698">
      <w:pPr>
        <w:rPr>
          <w:rFonts w:asciiTheme="majorEastAsia" w:eastAsiaTheme="majorEastAsia" w:hAnsiTheme="majorEastAsia"/>
          <w:lang w:eastAsia="ko-KR"/>
        </w:rPr>
      </w:pPr>
    </w:p>
    <w:p w14:paraId="3090866E" w14:textId="77777777" w:rsidR="00A32698" w:rsidRPr="006A20B2" w:rsidRDefault="00A32698">
      <w:pPr>
        <w:rPr>
          <w:rFonts w:asciiTheme="majorEastAsia" w:eastAsiaTheme="majorEastAsia" w:hAnsiTheme="majorEastAsia"/>
          <w:lang w:eastAsia="ko-KR"/>
        </w:rPr>
      </w:pPr>
    </w:p>
    <w:p w14:paraId="3381F1BE" w14:textId="77777777" w:rsidR="00A32698" w:rsidRPr="006A20B2" w:rsidRDefault="00A32698">
      <w:pPr>
        <w:rPr>
          <w:rFonts w:asciiTheme="majorEastAsia" w:eastAsiaTheme="majorEastAsia" w:hAnsiTheme="majorEastAsia"/>
          <w:lang w:eastAsia="ko-KR"/>
        </w:rPr>
      </w:pPr>
    </w:p>
    <w:p w14:paraId="1B23E051" w14:textId="77777777" w:rsidR="00A32698" w:rsidRPr="006A20B2" w:rsidRDefault="00A32698">
      <w:pPr>
        <w:rPr>
          <w:rFonts w:asciiTheme="majorEastAsia" w:eastAsiaTheme="majorEastAsia" w:hAnsiTheme="majorEastAsia"/>
          <w:lang w:eastAsia="ko-KR"/>
        </w:rPr>
      </w:pPr>
    </w:p>
    <w:p w14:paraId="4A61322E" w14:textId="77777777" w:rsidR="00A32698" w:rsidRPr="006A20B2" w:rsidRDefault="00A32698">
      <w:pPr>
        <w:rPr>
          <w:rFonts w:asciiTheme="majorEastAsia" w:eastAsiaTheme="majorEastAsia" w:hAnsiTheme="majorEastAsia"/>
          <w:lang w:eastAsia="ko-KR"/>
        </w:rPr>
      </w:pPr>
    </w:p>
    <w:p w14:paraId="0DCEF5BE" w14:textId="63DC1275" w:rsidR="00A32698" w:rsidRPr="006A20B2" w:rsidRDefault="00A32698">
      <w:pPr>
        <w:rPr>
          <w:rFonts w:asciiTheme="majorEastAsia" w:eastAsiaTheme="majorEastAsia" w:hAnsiTheme="majorEastAsia"/>
          <w:lang w:eastAsia="ko-KR"/>
        </w:rPr>
      </w:pPr>
    </w:p>
    <w:p w14:paraId="57B62422" w14:textId="7E817C46" w:rsidR="00D5082E" w:rsidRPr="006A20B2" w:rsidRDefault="00D5082E">
      <w:pPr>
        <w:rPr>
          <w:rFonts w:asciiTheme="majorEastAsia" w:eastAsiaTheme="majorEastAsia" w:hAnsiTheme="majorEastAsia"/>
        </w:rPr>
      </w:pPr>
    </w:p>
    <w:p w14:paraId="01950957" w14:textId="4BED118D" w:rsidR="00D5082E" w:rsidRPr="006A20B2" w:rsidRDefault="00D5082E">
      <w:pPr>
        <w:rPr>
          <w:rFonts w:asciiTheme="majorEastAsia" w:eastAsiaTheme="majorEastAsia" w:hAnsiTheme="majorEastAsia"/>
        </w:rPr>
      </w:pPr>
    </w:p>
    <w:p w14:paraId="4D94120A" w14:textId="7137231D" w:rsidR="00D5082E" w:rsidRPr="006A20B2" w:rsidRDefault="006A20B2">
      <w:pPr>
        <w:rPr>
          <w:rFonts w:asciiTheme="majorEastAsia" w:eastAsiaTheme="majorEastAsia" w:hAnsiTheme="majorEastAsia"/>
        </w:rPr>
      </w:pPr>
      <w:r w:rsidRPr="006A20B2">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B1F29B1">
                <wp:simplePos x="0" y="0"/>
                <wp:positionH relativeFrom="column">
                  <wp:posOffset>-434340</wp:posOffset>
                </wp:positionH>
                <wp:positionV relativeFrom="paragraph">
                  <wp:posOffset>133985</wp:posOffset>
                </wp:positionV>
                <wp:extent cx="4883150" cy="16287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628775"/>
                        </a:xfrm>
                        <a:prstGeom prst="rect">
                          <a:avLst/>
                        </a:prstGeom>
                        <a:noFill/>
                        <a:ln w="9525">
                          <a:noFill/>
                          <a:miter lim="800000"/>
                          <a:headEnd/>
                          <a:tailEnd/>
                        </a:ln>
                      </wps:spPr>
                      <wps:txbx>
                        <w:txbxContent>
                          <w:p w14:paraId="584B009F" w14:textId="77777777" w:rsidR="006A20B2" w:rsidRPr="006A20B2" w:rsidRDefault="006A20B2" w:rsidP="006A20B2">
                            <w:pPr>
                              <w:spacing w:line="240" w:lineRule="auto"/>
                              <w:contextualSpacing/>
                              <w:rPr>
                                <w:rFonts w:asciiTheme="minorEastAsia" w:eastAsiaTheme="minorEastAsia" w:hAnsiTheme="minorEastAsia"/>
                                <w:b/>
                                <w:sz w:val="44"/>
                                <w:szCs w:val="40"/>
                                <w:lang w:eastAsia="ko-KR"/>
                              </w:rPr>
                            </w:pPr>
                            <w:r w:rsidRPr="006A20B2">
                              <w:rPr>
                                <w:rFonts w:asciiTheme="minorEastAsia" w:eastAsiaTheme="minorEastAsia" w:hAnsiTheme="minorEastAsia"/>
                                <w:b/>
                                <w:sz w:val="44"/>
                                <w:szCs w:val="40"/>
                                <w:lang w:eastAsia="ko-KR"/>
                              </w:rPr>
                              <w:t>[Toondy]</w:t>
                            </w:r>
                          </w:p>
                          <w:p w14:paraId="5063C594" w14:textId="77777777" w:rsidR="006A20B2" w:rsidRPr="006A20B2" w:rsidRDefault="006A20B2" w:rsidP="006A20B2">
                            <w:pPr>
                              <w:spacing w:line="240" w:lineRule="auto"/>
                              <w:contextualSpacing/>
                              <w:rPr>
                                <w:rFonts w:asciiTheme="minorEastAsia" w:eastAsiaTheme="minorEastAsia" w:hAnsiTheme="minorEastAsia" w:hint="eastAsia"/>
                                <w:b/>
                                <w:sz w:val="44"/>
                                <w:szCs w:val="40"/>
                                <w:lang w:eastAsia="ko-KR"/>
                              </w:rPr>
                            </w:pPr>
                            <w:r w:rsidRPr="006A20B2">
                              <w:rPr>
                                <w:rFonts w:asciiTheme="minorEastAsia" w:eastAsiaTheme="minorEastAsia" w:hAnsiTheme="minorEastAsia" w:hint="eastAsia"/>
                                <w:b/>
                                <w:sz w:val="44"/>
                                <w:szCs w:val="40"/>
                                <w:lang w:eastAsia="ko-KR"/>
                              </w:rPr>
                              <w:t xml:space="preserve">몰입감 넘치는 경험을 위한 </w:t>
                            </w:r>
                          </w:p>
                          <w:p w14:paraId="1E9F953C" w14:textId="77777777" w:rsidR="006A20B2" w:rsidRPr="006A20B2" w:rsidRDefault="006A20B2" w:rsidP="006A20B2">
                            <w:pPr>
                              <w:spacing w:line="240" w:lineRule="auto"/>
                              <w:contextualSpacing/>
                              <w:rPr>
                                <w:rFonts w:asciiTheme="minorEastAsia" w:eastAsiaTheme="minorEastAsia" w:hAnsiTheme="minorEastAsia" w:hint="eastAsia"/>
                                <w:b/>
                                <w:sz w:val="44"/>
                                <w:szCs w:val="40"/>
                                <w:lang w:eastAsia="ko-KR"/>
                              </w:rPr>
                            </w:pPr>
                            <w:r w:rsidRPr="006A20B2">
                              <w:rPr>
                                <w:rFonts w:asciiTheme="minorEastAsia" w:eastAsiaTheme="minorEastAsia" w:hAnsiTheme="minorEastAsia" w:hint="eastAsia"/>
                                <w:b/>
                                <w:sz w:val="44"/>
                                <w:szCs w:val="40"/>
                                <w:lang w:eastAsia="ko-KR"/>
                              </w:rPr>
                              <w:t>웹툰 / 웹소설 BGM 생성 서비스</w:t>
                            </w:r>
                          </w:p>
                          <w:p w14:paraId="6B2CE9CC" w14:textId="77777777" w:rsidR="006A20B2" w:rsidRPr="006A20B2" w:rsidRDefault="006A20B2" w:rsidP="006A20B2">
                            <w:pPr>
                              <w:spacing w:line="240" w:lineRule="auto"/>
                              <w:contextualSpacing/>
                              <w:rPr>
                                <w:rFonts w:asciiTheme="minorEastAsia" w:eastAsiaTheme="minorEastAsia" w:hAnsiTheme="minorEastAsia"/>
                                <w:b/>
                                <w:sz w:val="44"/>
                                <w:szCs w:val="40"/>
                                <w:lang w:eastAsia="ko-KR"/>
                              </w:rPr>
                            </w:pPr>
                            <w:r w:rsidRPr="006A20B2">
                              <w:rPr>
                                <w:rFonts w:asciiTheme="minorEastAsia" w:eastAsiaTheme="minorEastAsia" w:hAnsiTheme="minorEastAsia"/>
                                <w:b/>
                                <w:sz w:val="44"/>
                                <w:szCs w:val="40"/>
                                <w:lang w:eastAsia="ko-KR"/>
                              </w:rPr>
                              <w:t>project plan</w:t>
                            </w:r>
                          </w:p>
                          <w:p w14:paraId="48D47F4B" w14:textId="77777777" w:rsidR="001E0FA3" w:rsidRPr="0025765D" w:rsidRDefault="001E0FA3"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margin-left:-34.2pt;margin-top:10.55pt;width:384.5pt;height:128.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" filled="f" stroked="f">
                <v:textbox>
                  <w:txbxContent>
                    <w:p w14:paraId="584B009F" w14:textId="77777777" w:rsidR="006A20B2" w:rsidRPr="006A20B2" w:rsidRDefault="006A20B2" w:rsidP="006A20B2">
                      <w:pPr>
                        <w:spacing w:line="240" w:lineRule="auto"/>
                        <w:contextualSpacing/>
                        <w:rPr>
                          <w:rFonts w:asciiTheme="minorEastAsia" w:eastAsiaTheme="minorEastAsia" w:hAnsiTheme="minorEastAsia"/>
                          <w:b/>
                          <w:sz w:val="44"/>
                          <w:szCs w:val="40"/>
                          <w:lang w:eastAsia="ko-KR"/>
                        </w:rPr>
                      </w:pPr>
                      <w:r w:rsidRPr="006A20B2">
                        <w:rPr>
                          <w:rFonts w:asciiTheme="minorEastAsia" w:eastAsiaTheme="minorEastAsia" w:hAnsiTheme="minorEastAsia"/>
                          <w:b/>
                          <w:sz w:val="44"/>
                          <w:szCs w:val="40"/>
                          <w:lang w:eastAsia="ko-KR"/>
                        </w:rPr>
                        <w:t>[Toondy]</w:t>
                      </w:r>
                    </w:p>
                    <w:p w14:paraId="5063C594" w14:textId="77777777" w:rsidR="006A20B2" w:rsidRPr="006A20B2" w:rsidRDefault="006A20B2" w:rsidP="006A20B2">
                      <w:pPr>
                        <w:spacing w:line="240" w:lineRule="auto"/>
                        <w:contextualSpacing/>
                        <w:rPr>
                          <w:rFonts w:asciiTheme="minorEastAsia" w:eastAsiaTheme="minorEastAsia" w:hAnsiTheme="minorEastAsia" w:hint="eastAsia"/>
                          <w:b/>
                          <w:sz w:val="44"/>
                          <w:szCs w:val="40"/>
                          <w:lang w:eastAsia="ko-KR"/>
                        </w:rPr>
                      </w:pPr>
                      <w:r w:rsidRPr="006A20B2">
                        <w:rPr>
                          <w:rFonts w:asciiTheme="minorEastAsia" w:eastAsiaTheme="minorEastAsia" w:hAnsiTheme="minorEastAsia" w:hint="eastAsia"/>
                          <w:b/>
                          <w:sz w:val="44"/>
                          <w:szCs w:val="40"/>
                          <w:lang w:eastAsia="ko-KR"/>
                        </w:rPr>
                        <w:t xml:space="preserve">몰입감 넘치는 경험을 위한 </w:t>
                      </w:r>
                    </w:p>
                    <w:p w14:paraId="1E9F953C" w14:textId="77777777" w:rsidR="006A20B2" w:rsidRPr="006A20B2" w:rsidRDefault="006A20B2" w:rsidP="006A20B2">
                      <w:pPr>
                        <w:spacing w:line="240" w:lineRule="auto"/>
                        <w:contextualSpacing/>
                        <w:rPr>
                          <w:rFonts w:asciiTheme="minorEastAsia" w:eastAsiaTheme="minorEastAsia" w:hAnsiTheme="minorEastAsia" w:hint="eastAsia"/>
                          <w:b/>
                          <w:sz w:val="44"/>
                          <w:szCs w:val="40"/>
                          <w:lang w:eastAsia="ko-KR"/>
                        </w:rPr>
                      </w:pPr>
                      <w:r w:rsidRPr="006A20B2">
                        <w:rPr>
                          <w:rFonts w:asciiTheme="minorEastAsia" w:eastAsiaTheme="minorEastAsia" w:hAnsiTheme="minorEastAsia" w:hint="eastAsia"/>
                          <w:b/>
                          <w:sz w:val="44"/>
                          <w:szCs w:val="40"/>
                          <w:lang w:eastAsia="ko-KR"/>
                        </w:rPr>
                        <w:t>웹툰 / 웹소설 BGM 생성 서비스</w:t>
                      </w:r>
                    </w:p>
                    <w:p w14:paraId="6B2CE9CC" w14:textId="77777777" w:rsidR="006A20B2" w:rsidRPr="006A20B2" w:rsidRDefault="006A20B2" w:rsidP="006A20B2">
                      <w:pPr>
                        <w:spacing w:line="240" w:lineRule="auto"/>
                        <w:contextualSpacing/>
                        <w:rPr>
                          <w:rFonts w:asciiTheme="minorEastAsia" w:eastAsiaTheme="minorEastAsia" w:hAnsiTheme="minorEastAsia"/>
                          <w:b/>
                          <w:sz w:val="44"/>
                          <w:szCs w:val="40"/>
                          <w:lang w:eastAsia="ko-KR"/>
                        </w:rPr>
                      </w:pPr>
                      <w:r w:rsidRPr="006A20B2">
                        <w:rPr>
                          <w:rFonts w:asciiTheme="minorEastAsia" w:eastAsiaTheme="minorEastAsia" w:hAnsiTheme="minorEastAsia"/>
                          <w:b/>
                          <w:sz w:val="44"/>
                          <w:szCs w:val="40"/>
                          <w:lang w:eastAsia="ko-KR"/>
                        </w:rPr>
                        <w:t>project plan</w:t>
                      </w:r>
                    </w:p>
                    <w:p w14:paraId="48D47F4B" w14:textId="77777777" w:rsidR="001E0FA3" w:rsidRPr="0025765D" w:rsidRDefault="001E0FA3" w:rsidP="00C845BE">
                      <w:pPr>
                        <w:spacing w:line="240" w:lineRule="auto"/>
                        <w:contextualSpacing/>
                        <w:rPr>
                          <w:color w:val="000000" w:themeColor="text1"/>
                          <w:sz w:val="108"/>
                          <w:szCs w:val="108"/>
                        </w:rPr>
                      </w:pPr>
                    </w:p>
                  </w:txbxContent>
                </v:textbox>
                <w10:wrap type="square"/>
              </v:shape>
            </w:pict>
          </mc:Fallback>
        </mc:AlternateContent>
      </w:r>
      <w:r w:rsidR="006A1426" w:rsidRPr="006A20B2">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7D065CF2">
                <wp:simplePos x="0" y="0"/>
                <wp:positionH relativeFrom="column">
                  <wp:posOffset>-324540</wp:posOffset>
                </wp:positionH>
                <wp:positionV relativeFrom="paragraph">
                  <wp:posOffset>26035</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95990"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2.05pt" to="273.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" strokecolor="#0d0d0d [3069]" strokeweight="3pt"/>
            </w:pict>
          </mc:Fallback>
        </mc:AlternateContent>
      </w:r>
    </w:p>
    <w:p w14:paraId="4484F5C1" w14:textId="163D956F" w:rsidR="00A95FCB" w:rsidRPr="006A20B2" w:rsidRDefault="00A95FCB">
      <w:pPr>
        <w:pStyle w:val="ae"/>
        <w:jc w:val="right"/>
        <w:rPr>
          <w:rFonts w:asciiTheme="majorEastAsia" w:eastAsiaTheme="majorEastAsia" w:hAnsiTheme="majorEastAsia"/>
          <w:sz w:val="20"/>
          <w:lang w:eastAsia="ko-KR"/>
        </w:rPr>
      </w:pPr>
    </w:p>
    <w:p w14:paraId="3BD4D68A" w14:textId="67CE770E" w:rsidR="00A95FCB" w:rsidRPr="006A20B2" w:rsidRDefault="00A95FCB" w:rsidP="001641DB">
      <w:pPr>
        <w:pStyle w:val="ae"/>
        <w:rPr>
          <w:rFonts w:asciiTheme="majorEastAsia" w:eastAsiaTheme="majorEastAsia" w:hAnsiTheme="majorEastAsia"/>
          <w:sz w:val="20"/>
          <w:lang w:eastAsia="ko-KR"/>
        </w:rPr>
      </w:pPr>
    </w:p>
    <w:p w14:paraId="6F373569" w14:textId="77777777" w:rsidR="00A95FCB" w:rsidRPr="006A20B2" w:rsidRDefault="00A95FCB">
      <w:pPr>
        <w:pStyle w:val="ae"/>
        <w:jc w:val="right"/>
        <w:rPr>
          <w:rFonts w:asciiTheme="majorEastAsia" w:eastAsiaTheme="majorEastAsia" w:hAnsiTheme="majorEastAsia"/>
          <w:sz w:val="20"/>
          <w:lang w:eastAsia="ko-KR"/>
        </w:rPr>
      </w:pPr>
    </w:p>
    <w:p w14:paraId="3408EFB6" w14:textId="77777777" w:rsidR="00A95FCB" w:rsidRPr="006A20B2" w:rsidRDefault="00A95FCB">
      <w:pPr>
        <w:pStyle w:val="ae"/>
        <w:jc w:val="right"/>
        <w:rPr>
          <w:rFonts w:asciiTheme="majorEastAsia" w:eastAsiaTheme="majorEastAsia" w:hAnsiTheme="majorEastAsia"/>
          <w:sz w:val="20"/>
          <w:lang w:eastAsia="ko-KR"/>
        </w:rPr>
      </w:pPr>
    </w:p>
    <w:p w14:paraId="55E0E89D" w14:textId="31595B72" w:rsidR="00A95FCB" w:rsidRPr="006A20B2" w:rsidRDefault="00C845BE">
      <w:pPr>
        <w:pStyle w:val="ae"/>
        <w:jc w:val="right"/>
        <w:rPr>
          <w:rFonts w:asciiTheme="majorEastAsia" w:eastAsiaTheme="majorEastAsia" w:hAnsiTheme="majorEastAsia"/>
          <w:sz w:val="20"/>
          <w:lang w:eastAsia="ko-KR"/>
        </w:rPr>
      </w:pPr>
      <w:r w:rsidRPr="006A20B2">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6A20B2" w:rsidRDefault="00A95FCB">
      <w:pPr>
        <w:pStyle w:val="ae"/>
        <w:jc w:val="right"/>
        <w:rPr>
          <w:rFonts w:asciiTheme="majorEastAsia" w:eastAsiaTheme="majorEastAsia" w:hAnsiTheme="majorEastAsia"/>
          <w:sz w:val="20"/>
          <w:lang w:eastAsia="ko-KR"/>
        </w:rPr>
      </w:pPr>
    </w:p>
    <w:p w14:paraId="72A81B53" w14:textId="77777777" w:rsidR="00A95FCB" w:rsidRPr="006A20B2" w:rsidRDefault="00E90CF0">
      <w:pPr>
        <w:pStyle w:val="ae"/>
        <w:jc w:val="right"/>
        <w:rPr>
          <w:rFonts w:asciiTheme="majorEastAsia" w:eastAsiaTheme="majorEastAsia" w:hAnsiTheme="majorEastAsia"/>
          <w:sz w:val="20"/>
          <w:lang w:eastAsia="ko-KR"/>
        </w:rPr>
      </w:pPr>
      <w:r w:rsidRPr="006A20B2">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6A20B2" w:rsidRDefault="00E90CF0">
      <w:pPr>
        <w:pStyle w:val="ae"/>
        <w:jc w:val="right"/>
        <w:rPr>
          <w:rFonts w:asciiTheme="majorEastAsia" w:eastAsiaTheme="majorEastAsia" w:hAnsiTheme="majorEastAsia"/>
          <w:sz w:val="20"/>
          <w:lang w:eastAsia="ko-KR"/>
        </w:rPr>
      </w:pPr>
      <w:r w:rsidRPr="006A20B2">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4C955543" w:rsidR="001E0FA3" w:rsidRDefault="001E0FA3"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4C955543" w:rsidR="001E0FA3" w:rsidRDefault="001E0FA3"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1.2</w:t>
                      </w:r>
                    </w:p>
                  </w:txbxContent>
                </v:textbox>
              </v:shape>
            </w:pict>
          </mc:Fallback>
        </mc:AlternateContent>
      </w:r>
    </w:p>
    <w:p w14:paraId="7D2722F1" w14:textId="52A1E822" w:rsidR="00A95FCB" w:rsidRPr="006A20B2" w:rsidRDefault="00A95FCB">
      <w:pPr>
        <w:pStyle w:val="ae"/>
        <w:jc w:val="right"/>
        <w:rPr>
          <w:rFonts w:asciiTheme="majorEastAsia" w:eastAsiaTheme="majorEastAsia" w:hAnsiTheme="majorEastAsia"/>
          <w:sz w:val="20"/>
          <w:lang w:eastAsia="ko-KR"/>
        </w:rPr>
      </w:pPr>
    </w:p>
    <w:p w14:paraId="61747C79" w14:textId="77777777" w:rsidR="00A95FCB" w:rsidRPr="006A20B2" w:rsidRDefault="00A95FCB">
      <w:pPr>
        <w:pStyle w:val="ae"/>
        <w:jc w:val="right"/>
        <w:rPr>
          <w:rFonts w:asciiTheme="majorEastAsia" w:eastAsiaTheme="majorEastAsia" w:hAnsiTheme="majorEastAsia"/>
          <w:sz w:val="20"/>
          <w:lang w:eastAsia="ko-KR"/>
        </w:rPr>
      </w:pPr>
    </w:p>
    <w:p w14:paraId="5D0C28A0" w14:textId="77777777" w:rsidR="006A20B2" w:rsidRPr="006A20B2" w:rsidRDefault="006A20B2" w:rsidP="006A20B2">
      <w:pPr>
        <w:pStyle w:val="ae"/>
        <w:rPr>
          <w:rFonts w:asciiTheme="majorEastAsia" w:eastAsiaTheme="majorEastAsia" w:hAnsiTheme="majorEastAsia" w:hint="eastAsia"/>
          <w:b w:val="0"/>
          <w:sz w:val="32"/>
          <w:szCs w:val="32"/>
          <w:lang w:eastAsia="ko-KR"/>
        </w:rPr>
      </w:pPr>
      <w:r w:rsidRPr="006A20B2">
        <w:rPr>
          <w:rFonts w:asciiTheme="majorEastAsia" w:eastAsiaTheme="majorEastAsia" w:hAnsiTheme="majorEastAsia" w:hint="eastAsia"/>
          <w:b w:val="0"/>
          <w:sz w:val="32"/>
          <w:szCs w:val="32"/>
          <w:lang w:eastAsia="ko-KR"/>
        </w:rPr>
        <w:t>팀명: 네모의 꿈</w:t>
      </w:r>
    </w:p>
    <w:p w14:paraId="367F7A89" w14:textId="77777777" w:rsidR="006A20B2" w:rsidRPr="006A20B2" w:rsidRDefault="006A20B2" w:rsidP="006A20B2">
      <w:pPr>
        <w:pStyle w:val="ae"/>
        <w:rPr>
          <w:rFonts w:asciiTheme="majorEastAsia" w:eastAsiaTheme="majorEastAsia" w:hAnsiTheme="majorEastAsia" w:hint="eastAsia"/>
          <w:b w:val="0"/>
          <w:sz w:val="32"/>
          <w:szCs w:val="32"/>
          <w:lang w:eastAsia="ko-KR"/>
        </w:rPr>
      </w:pPr>
      <w:r w:rsidRPr="006A20B2">
        <w:rPr>
          <w:rFonts w:asciiTheme="majorEastAsia" w:eastAsiaTheme="majorEastAsia" w:hAnsiTheme="majorEastAsia" w:hint="eastAsia"/>
          <w:b w:val="0"/>
          <w:sz w:val="32"/>
          <w:szCs w:val="32"/>
          <w:lang w:eastAsia="ko-KR"/>
        </w:rPr>
        <w:t>서영현</w:t>
      </w:r>
    </w:p>
    <w:p w14:paraId="538CAFA3" w14:textId="77777777" w:rsidR="006A20B2" w:rsidRPr="006A20B2" w:rsidRDefault="006A20B2" w:rsidP="006A20B2">
      <w:pPr>
        <w:pStyle w:val="ae"/>
        <w:rPr>
          <w:rFonts w:asciiTheme="majorEastAsia" w:eastAsiaTheme="majorEastAsia" w:hAnsiTheme="majorEastAsia" w:hint="eastAsia"/>
          <w:b w:val="0"/>
          <w:sz w:val="32"/>
          <w:szCs w:val="32"/>
          <w:lang w:eastAsia="ko-KR"/>
        </w:rPr>
      </w:pPr>
      <w:r w:rsidRPr="006A20B2">
        <w:rPr>
          <w:rFonts w:asciiTheme="majorEastAsia" w:eastAsiaTheme="majorEastAsia" w:hAnsiTheme="majorEastAsia" w:hint="eastAsia"/>
          <w:b w:val="0"/>
          <w:sz w:val="32"/>
          <w:szCs w:val="32"/>
          <w:lang w:eastAsia="ko-KR"/>
        </w:rPr>
        <w:t>이예림</w:t>
      </w:r>
    </w:p>
    <w:p w14:paraId="573AE032" w14:textId="77777777" w:rsidR="006A20B2" w:rsidRPr="006A20B2" w:rsidRDefault="006A20B2" w:rsidP="006A20B2">
      <w:pPr>
        <w:pStyle w:val="ae"/>
        <w:rPr>
          <w:rFonts w:asciiTheme="majorEastAsia" w:eastAsiaTheme="majorEastAsia" w:hAnsiTheme="majorEastAsia" w:hint="eastAsia"/>
          <w:b w:val="0"/>
          <w:sz w:val="32"/>
          <w:szCs w:val="32"/>
          <w:lang w:eastAsia="ko-KR"/>
        </w:rPr>
      </w:pPr>
      <w:r w:rsidRPr="006A20B2">
        <w:rPr>
          <w:rFonts w:asciiTheme="majorEastAsia" w:eastAsiaTheme="majorEastAsia" w:hAnsiTheme="majorEastAsia" w:hint="eastAsia"/>
          <w:b w:val="0"/>
          <w:sz w:val="32"/>
          <w:szCs w:val="32"/>
          <w:lang w:eastAsia="ko-KR"/>
        </w:rPr>
        <w:t>정재원</w:t>
      </w:r>
    </w:p>
    <w:p w14:paraId="2769EAED" w14:textId="08B7D228" w:rsidR="00CA1C76" w:rsidRPr="006A20B2" w:rsidRDefault="006A20B2" w:rsidP="006A20B2">
      <w:pPr>
        <w:pStyle w:val="ae"/>
        <w:rPr>
          <w:rFonts w:asciiTheme="majorEastAsia" w:eastAsiaTheme="majorEastAsia" w:hAnsiTheme="majorEastAsia"/>
          <w:sz w:val="20"/>
          <w:lang w:eastAsia="ko-KR"/>
        </w:rPr>
      </w:pPr>
      <w:r w:rsidRPr="006A20B2">
        <w:rPr>
          <w:rFonts w:asciiTheme="majorEastAsia" w:eastAsiaTheme="majorEastAsia" w:hAnsiTheme="majorEastAsia" w:hint="eastAsia"/>
          <w:b w:val="0"/>
          <w:sz w:val="32"/>
          <w:szCs w:val="32"/>
          <w:lang w:eastAsia="ko-KR"/>
        </w:rPr>
        <w:t>전홍석</w:t>
      </w:r>
    </w:p>
    <w:p w14:paraId="25665AEB" w14:textId="6C01E248" w:rsidR="00BB2205" w:rsidRPr="006A20B2" w:rsidRDefault="00BB2205" w:rsidP="00BB2205">
      <w:pPr>
        <w:jc w:val="right"/>
        <w:rPr>
          <w:rFonts w:asciiTheme="majorEastAsia" w:eastAsiaTheme="majorEastAsia" w:hAnsiTheme="majorEastAsia" w:cs="Arial"/>
          <w:sz w:val="24"/>
          <w:szCs w:val="24"/>
          <w:lang w:eastAsia="ko-KR"/>
        </w:rPr>
      </w:pPr>
    </w:p>
    <w:p w14:paraId="62BAB486" w14:textId="06E16FFC" w:rsidR="00BB2205" w:rsidRPr="006A20B2" w:rsidRDefault="00BB2205" w:rsidP="00BB2205">
      <w:pPr>
        <w:jc w:val="right"/>
        <w:rPr>
          <w:rFonts w:asciiTheme="majorEastAsia" w:eastAsiaTheme="majorEastAsia" w:hAnsiTheme="majorEastAsia" w:cs="Arial"/>
          <w:sz w:val="24"/>
          <w:szCs w:val="24"/>
          <w:lang w:eastAsia="ko-KR"/>
        </w:rPr>
      </w:pPr>
    </w:p>
    <w:p w14:paraId="2FAC59A3" w14:textId="2A90570D" w:rsidR="00BB2205" w:rsidRPr="006A20B2" w:rsidRDefault="00BB2205" w:rsidP="00BB2205">
      <w:pPr>
        <w:jc w:val="right"/>
        <w:rPr>
          <w:rFonts w:asciiTheme="majorEastAsia" w:eastAsiaTheme="majorEastAsia" w:hAnsiTheme="majorEastAsia" w:cs="Arial"/>
          <w:sz w:val="24"/>
          <w:szCs w:val="24"/>
          <w:lang w:eastAsia="ko-KR"/>
        </w:rPr>
      </w:pPr>
    </w:p>
    <w:p w14:paraId="01F79DB5" w14:textId="2B9452FB" w:rsidR="00BB2205" w:rsidRPr="006A20B2" w:rsidRDefault="00BB2205" w:rsidP="00BB2205">
      <w:pPr>
        <w:jc w:val="right"/>
        <w:rPr>
          <w:rFonts w:asciiTheme="majorEastAsia" w:eastAsiaTheme="majorEastAsia" w:hAnsiTheme="majorEastAsia" w:cs="Arial"/>
          <w:sz w:val="24"/>
          <w:szCs w:val="24"/>
          <w:lang w:eastAsia="ko-KR"/>
        </w:rPr>
      </w:pPr>
    </w:p>
    <w:p w14:paraId="1369D3EA" w14:textId="4727CF2E" w:rsidR="00BB2205" w:rsidRPr="006A20B2" w:rsidRDefault="00BB2205" w:rsidP="00BB2205">
      <w:pPr>
        <w:jc w:val="right"/>
        <w:rPr>
          <w:rFonts w:asciiTheme="majorEastAsia" w:eastAsiaTheme="majorEastAsia" w:hAnsiTheme="majorEastAsia" w:cs="Arial"/>
          <w:sz w:val="24"/>
          <w:szCs w:val="24"/>
          <w:lang w:eastAsia="ko-KR"/>
        </w:rPr>
      </w:pPr>
    </w:p>
    <w:p w14:paraId="5DF38376" w14:textId="77965F48" w:rsidR="00BB2205" w:rsidRPr="006A20B2" w:rsidRDefault="00BB2205" w:rsidP="00BB2205">
      <w:pPr>
        <w:jc w:val="right"/>
        <w:rPr>
          <w:rFonts w:asciiTheme="majorEastAsia" w:eastAsiaTheme="majorEastAsia" w:hAnsiTheme="majorEastAsia" w:cs="Arial"/>
          <w:sz w:val="24"/>
          <w:szCs w:val="24"/>
          <w:lang w:eastAsia="ko-KR"/>
        </w:rPr>
      </w:pPr>
    </w:p>
    <w:p w14:paraId="17A36F26" w14:textId="3F5CBC70" w:rsidR="00D5082E" w:rsidRPr="006A20B2" w:rsidRDefault="00D5082E">
      <w:pPr>
        <w:pStyle w:val="ae"/>
        <w:rPr>
          <w:rFonts w:asciiTheme="majorEastAsia" w:eastAsiaTheme="majorEastAsia" w:hAnsiTheme="majorEastAsia"/>
        </w:rPr>
        <w:sectPr w:rsidR="00D5082E" w:rsidRPr="006A20B2">
          <w:footerReference w:type="default" r:id="rId11"/>
          <w:pgSz w:w="12240" w:h="15840"/>
          <w:pgMar w:top="1701" w:right="1134" w:bottom="1701" w:left="1134" w:header="720" w:footer="720" w:gutter="0"/>
          <w:cols w:space="720"/>
          <w:docGrid w:linePitch="360"/>
        </w:sectPr>
      </w:pPr>
      <w:r w:rsidRPr="006A20B2">
        <w:rPr>
          <w:rFonts w:asciiTheme="majorEastAsia" w:eastAsiaTheme="majorEastAsia" w:hAnsiTheme="majorEastAsia"/>
        </w:rPr>
        <w:t>Table of Contents</w:t>
      </w:r>
    </w:p>
    <w:p w14:paraId="77E7B878" w14:textId="2AC55C4E" w:rsidR="006A20B2" w:rsidRPr="006A20B2" w:rsidRDefault="008D6CC8">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rPr>
        <w:fldChar w:fldCharType="begin"/>
      </w:r>
      <w:r w:rsidR="00D5082E" w:rsidRPr="006A20B2">
        <w:rPr>
          <w:rFonts w:asciiTheme="majorEastAsia" w:eastAsiaTheme="majorEastAsia" w:hAnsiTheme="majorEastAsia"/>
        </w:rPr>
        <w:instrText xml:space="preserve"> TOC </w:instrText>
      </w:r>
      <w:r w:rsidRPr="006A20B2">
        <w:rPr>
          <w:rFonts w:asciiTheme="majorEastAsia" w:eastAsiaTheme="majorEastAsia" w:hAnsiTheme="majorEastAsia"/>
        </w:rPr>
        <w:fldChar w:fldCharType="separate"/>
      </w:r>
      <w:r w:rsidR="006A20B2" w:rsidRPr="006A20B2">
        <w:rPr>
          <w:rFonts w:asciiTheme="majorEastAsia" w:eastAsiaTheme="majorEastAsia" w:hAnsiTheme="majorEastAsia"/>
          <w:noProof/>
        </w:rPr>
        <w:t>1.</w:t>
      </w:r>
      <w:r w:rsidR="006A20B2" w:rsidRPr="006A20B2">
        <w:rPr>
          <w:rFonts w:asciiTheme="majorEastAsia" w:eastAsiaTheme="majorEastAsia" w:hAnsiTheme="majorEastAsia" w:cstheme="minorBidi"/>
          <w:noProof/>
          <w:kern w:val="2"/>
          <w:szCs w:val="22"/>
          <w:lang w:eastAsia="ko-KR"/>
        </w:rPr>
        <w:tab/>
      </w:r>
      <w:r w:rsidR="006A20B2" w:rsidRPr="006A20B2">
        <w:rPr>
          <w:rFonts w:asciiTheme="majorEastAsia" w:eastAsiaTheme="majorEastAsia" w:hAnsiTheme="majorEastAsia"/>
          <w:noProof/>
        </w:rPr>
        <w:t>프로젝트 제목</w:t>
      </w:r>
      <w:r w:rsidR="006A20B2" w:rsidRPr="006A20B2">
        <w:rPr>
          <w:rFonts w:asciiTheme="majorEastAsia" w:eastAsiaTheme="majorEastAsia" w:hAnsiTheme="majorEastAsia"/>
          <w:noProof/>
        </w:rPr>
        <w:tab/>
      </w:r>
      <w:r w:rsidR="006A20B2" w:rsidRPr="006A20B2">
        <w:rPr>
          <w:rFonts w:asciiTheme="majorEastAsia" w:eastAsiaTheme="majorEastAsia" w:hAnsiTheme="majorEastAsia"/>
          <w:noProof/>
        </w:rPr>
        <w:fldChar w:fldCharType="begin"/>
      </w:r>
      <w:r w:rsidR="006A20B2" w:rsidRPr="006A20B2">
        <w:rPr>
          <w:rFonts w:asciiTheme="majorEastAsia" w:eastAsiaTheme="majorEastAsia" w:hAnsiTheme="majorEastAsia"/>
          <w:noProof/>
        </w:rPr>
        <w:instrText xml:space="preserve"> PAGEREF _Toc197766633 \h </w:instrText>
      </w:r>
      <w:r w:rsidR="006A20B2" w:rsidRPr="006A20B2">
        <w:rPr>
          <w:rFonts w:asciiTheme="majorEastAsia" w:eastAsiaTheme="majorEastAsia" w:hAnsiTheme="majorEastAsia"/>
          <w:noProof/>
        </w:rPr>
      </w:r>
      <w:r w:rsidR="006A20B2" w:rsidRPr="006A20B2">
        <w:rPr>
          <w:rFonts w:asciiTheme="majorEastAsia" w:eastAsiaTheme="majorEastAsia" w:hAnsiTheme="majorEastAsia"/>
          <w:noProof/>
        </w:rPr>
        <w:fldChar w:fldCharType="separate"/>
      </w:r>
      <w:r w:rsidR="006A20B2" w:rsidRPr="006A20B2">
        <w:rPr>
          <w:rFonts w:asciiTheme="majorEastAsia" w:eastAsiaTheme="majorEastAsia" w:hAnsiTheme="majorEastAsia"/>
          <w:noProof/>
        </w:rPr>
        <w:t>3</w:t>
      </w:r>
      <w:r w:rsidR="006A20B2" w:rsidRPr="006A20B2">
        <w:rPr>
          <w:rFonts w:asciiTheme="majorEastAsia" w:eastAsiaTheme="majorEastAsia" w:hAnsiTheme="majorEastAsia"/>
          <w:noProof/>
        </w:rPr>
        <w:fldChar w:fldCharType="end"/>
      </w:r>
    </w:p>
    <w:p w14:paraId="0F9CC962" w14:textId="22EA5660"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2.</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필요성 및 배경</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_Toc197766634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3</w:t>
      </w:r>
      <w:r w:rsidRPr="006A20B2">
        <w:rPr>
          <w:rFonts w:asciiTheme="majorEastAsia" w:eastAsiaTheme="majorEastAsia" w:hAnsiTheme="majorEastAsia"/>
          <w:noProof/>
        </w:rPr>
        <w:fldChar w:fldCharType="end"/>
      </w:r>
    </w:p>
    <w:p w14:paraId="0CE67CC3" w14:textId="2E41C70C"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3.</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목표</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_Toc197766635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3</w:t>
      </w:r>
      <w:r w:rsidRPr="006A20B2">
        <w:rPr>
          <w:rFonts w:asciiTheme="majorEastAsia" w:eastAsiaTheme="majorEastAsia" w:hAnsiTheme="majorEastAsia"/>
          <w:noProof/>
        </w:rPr>
        <w:fldChar w:fldCharType="end"/>
      </w:r>
    </w:p>
    <w:p w14:paraId="014CF53F" w14:textId="6779CA80"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4.</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팀별 역할</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_Toc197766636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4</w:t>
      </w:r>
      <w:r w:rsidRPr="006A20B2">
        <w:rPr>
          <w:rFonts w:asciiTheme="majorEastAsia" w:eastAsiaTheme="majorEastAsia" w:hAnsiTheme="majorEastAsia"/>
          <w:noProof/>
        </w:rPr>
        <w:fldChar w:fldCharType="end"/>
      </w:r>
    </w:p>
    <w:p w14:paraId="00693267" w14:textId="2F8CF701"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5.</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요구사항 분석 및 정의</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_Toc197766637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4</w:t>
      </w:r>
      <w:r w:rsidRPr="006A20B2">
        <w:rPr>
          <w:rFonts w:asciiTheme="majorEastAsia" w:eastAsiaTheme="majorEastAsia" w:hAnsiTheme="majorEastAsia"/>
          <w:noProof/>
        </w:rPr>
        <w:fldChar w:fldCharType="end"/>
      </w:r>
    </w:p>
    <w:p w14:paraId="5EBF5BF4" w14:textId="37F9B3B7" w:rsidR="006A20B2" w:rsidRPr="006A20B2" w:rsidRDefault="006A20B2">
      <w:pPr>
        <w:pStyle w:val="20"/>
        <w:tabs>
          <w:tab w:val="left" w:pos="11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5.1</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자료 조사</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_Toc197766638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4</w:t>
      </w:r>
      <w:r w:rsidRPr="006A20B2">
        <w:rPr>
          <w:rFonts w:asciiTheme="majorEastAsia" w:eastAsiaTheme="majorEastAsia" w:hAnsiTheme="majorEastAsia"/>
          <w:noProof/>
        </w:rPr>
        <w:fldChar w:fldCharType="end"/>
      </w:r>
    </w:p>
    <w:p w14:paraId="6E37905E" w14:textId="24CE5A48" w:rsidR="006A20B2" w:rsidRPr="006A20B2" w:rsidRDefault="006A20B2">
      <w:pPr>
        <w:pStyle w:val="20"/>
        <w:tabs>
          <w:tab w:val="left" w:pos="11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5.2</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경쟁사 벤치마킹</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_Toc197766639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4</w:t>
      </w:r>
      <w:r w:rsidRPr="006A20B2">
        <w:rPr>
          <w:rFonts w:asciiTheme="majorEastAsia" w:eastAsiaTheme="majorEastAsia" w:hAnsiTheme="majorEastAsia"/>
          <w:noProof/>
        </w:rPr>
        <w:fldChar w:fldCharType="end"/>
      </w:r>
    </w:p>
    <w:p w14:paraId="64AA49BA" w14:textId="23DAD776" w:rsidR="006A20B2" w:rsidRPr="006A20B2" w:rsidRDefault="006A20B2">
      <w:pPr>
        <w:pStyle w:val="20"/>
        <w:tabs>
          <w:tab w:val="left" w:pos="11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5.3</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요구사항 정의</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_Toc197766640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5</w:t>
      </w:r>
      <w:r w:rsidRPr="006A20B2">
        <w:rPr>
          <w:rFonts w:asciiTheme="majorEastAsia" w:eastAsiaTheme="majorEastAsia" w:hAnsiTheme="majorEastAsia"/>
          <w:noProof/>
        </w:rPr>
        <w:fldChar w:fldCharType="end"/>
      </w:r>
    </w:p>
    <w:p w14:paraId="73DB4DD7" w14:textId="052AEDCD"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6.</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서비스 설계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_Toc197766641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6</w:t>
      </w:r>
      <w:r w:rsidRPr="006A20B2">
        <w:rPr>
          <w:rFonts w:asciiTheme="majorEastAsia" w:eastAsiaTheme="majorEastAsia" w:hAnsiTheme="majorEastAsia"/>
          <w:noProof/>
        </w:rPr>
        <w:fldChar w:fldCharType="end"/>
      </w:r>
    </w:p>
    <w:p w14:paraId="3F46392D" w14:textId="2E2A33C3" w:rsidR="006A20B2" w:rsidRPr="006A20B2" w:rsidRDefault="006A20B2">
      <w:pPr>
        <w:pStyle w:val="20"/>
        <w:tabs>
          <w:tab w:val="left" w:pos="11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6.1</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서비스 개념 및 구조도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_Toc197766642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6</w:t>
      </w:r>
      <w:r w:rsidRPr="006A20B2">
        <w:rPr>
          <w:rFonts w:asciiTheme="majorEastAsia" w:eastAsiaTheme="majorEastAsia" w:hAnsiTheme="majorEastAsia"/>
          <w:noProof/>
        </w:rPr>
        <w:fldChar w:fldCharType="end"/>
      </w:r>
    </w:p>
    <w:p w14:paraId="040C47CC" w14:textId="17084ACC" w:rsidR="006A20B2" w:rsidRPr="006A20B2" w:rsidRDefault="006A20B2">
      <w:pPr>
        <w:pStyle w:val="20"/>
        <w:tabs>
          <w:tab w:val="left" w:pos="11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6.2</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서비스 설명</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_Toc197766643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6</w:t>
      </w:r>
      <w:r w:rsidRPr="006A20B2">
        <w:rPr>
          <w:rFonts w:asciiTheme="majorEastAsia" w:eastAsiaTheme="majorEastAsia" w:hAnsiTheme="majorEastAsia"/>
          <w:noProof/>
        </w:rPr>
        <w:fldChar w:fldCharType="end"/>
      </w:r>
    </w:p>
    <w:p w14:paraId="662B056B" w14:textId="625CB22D" w:rsidR="006A20B2" w:rsidRPr="006A20B2" w:rsidRDefault="006A20B2">
      <w:pPr>
        <w:pStyle w:val="30"/>
        <w:tabs>
          <w:tab w:val="left" w:pos="1698"/>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6.2.1</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Toondy(툰디) 서비스 개요</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_Toc197766644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6</w:t>
      </w:r>
      <w:r w:rsidRPr="006A20B2">
        <w:rPr>
          <w:rFonts w:asciiTheme="majorEastAsia" w:eastAsiaTheme="majorEastAsia" w:hAnsiTheme="majorEastAsia"/>
          <w:noProof/>
        </w:rPr>
        <w:fldChar w:fldCharType="end"/>
      </w:r>
    </w:p>
    <w:p w14:paraId="1B7BCF70" w14:textId="339D1C19" w:rsidR="006A20B2" w:rsidRPr="006A20B2" w:rsidRDefault="006A20B2">
      <w:pPr>
        <w:pStyle w:val="30"/>
        <w:tabs>
          <w:tab w:val="left" w:pos="1698"/>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6.2.2</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전체 서비스 구조 및 흐름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_Toc197766645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6</w:t>
      </w:r>
      <w:r w:rsidRPr="006A20B2">
        <w:rPr>
          <w:rFonts w:asciiTheme="majorEastAsia" w:eastAsiaTheme="majorEastAsia" w:hAnsiTheme="majorEastAsia"/>
          <w:noProof/>
        </w:rPr>
        <w:fldChar w:fldCharType="end"/>
      </w:r>
    </w:p>
    <w:p w14:paraId="77D1AEEF" w14:textId="161A46C7"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7.</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UX 설계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_Toc197766646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7</w:t>
      </w:r>
      <w:r w:rsidRPr="006A20B2">
        <w:rPr>
          <w:rFonts w:asciiTheme="majorEastAsia" w:eastAsiaTheme="majorEastAsia" w:hAnsiTheme="majorEastAsia"/>
          <w:noProof/>
        </w:rPr>
        <w:fldChar w:fldCharType="end"/>
      </w:r>
    </w:p>
    <w:p w14:paraId="42311051" w14:textId="46C73990"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8.</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데이터 설계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_Toc197766647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8</w:t>
      </w:r>
      <w:r w:rsidRPr="006A20B2">
        <w:rPr>
          <w:rFonts w:asciiTheme="majorEastAsia" w:eastAsiaTheme="majorEastAsia" w:hAnsiTheme="majorEastAsia"/>
          <w:noProof/>
        </w:rPr>
        <w:fldChar w:fldCharType="end"/>
      </w:r>
    </w:p>
    <w:p w14:paraId="6F4BD940" w14:textId="27B1AA75" w:rsidR="006A20B2" w:rsidRPr="006A20B2" w:rsidRDefault="006A20B2">
      <w:pPr>
        <w:pStyle w:val="13"/>
        <w:tabs>
          <w:tab w:val="left" w:pos="432"/>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9.</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프로그램 모듈 구조, 모델 및 알고리즘 설계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_Toc197766648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9</w:t>
      </w:r>
      <w:r w:rsidRPr="006A20B2">
        <w:rPr>
          <w:rFonts w:asciiTheme="majorEastAsia" w:eastAsiaTheme="majorEastAsia" w:hAnsiTheme="majorEastAsia"/>
          <w:noProof/>
        </w:rPr>
        <w:fldChar w:fldCharType="end"/>
      </w:r>
    </w:p>
    <w:p w14:paraId="4BDA66AF" w14:textId="32E0FDB0" w:rsidR="006A20B2" w:rsidRPr="006A20B2" w:rsidRDefault="006A20B2">
      <w:pPr>
        <w:pStyle w:val="13"/>
        <w:tabs>
          <w:tab w:val="left" w:pos="864"/>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10.</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테스트 계획</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_Toc197766649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11</w:t>
      </w:r>
      <w:r w:rsidRPr="006A20B2">
        <w:rPr>
          <w:rFonts w:asciiTheme="majorEastAsia" w:eastAsiaTheme="majorEastAsia" w:hAnsiTheme="majorEastAsia"/>
          <w:noProof/>
        </w:rPr>
        <w:fldChar w:fldCharType="end"/>
      </w:r>
    </w:p>
    <w:p w14:paraId="14A219EC" w14:textId="676A57BA" w:rsidR="006A20B2" w:rsidRPr="006A20B2" w:rsidRDefault="006A20B2">
      <w:pPr>
        <w:pStyle w:val="13"/>
        <w:tabs>
          <w:tab w:val="left" w:pos="864"/>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11.</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구현</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_Toc197766650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12</w:t>
      </w:r>
      <w:r w:rsidRPr="006A20B2">
        <w:rPr>
          <w:rFonts w:asciiTheme="majorEastAsia" w:eastAsiaTheme="majorEastAsia" w:hAnsiTheme="majorEastAsia"/>
          <w:noProof/>
        </w:rPr>
        <w:fldChar w:fldCharType="end"/>
      </w:r>
    </w:p>
    <w:p w14:paraId="29C93E1D" w14:textId="6B5EAAEB" w:rsidR="006A20B2" w:rsidRPr="006A20B2" w:rsidRDefault="006A20B2">
      <w:pPr>
        <w:pStyle w:val="13"/>
        <w:tabs>
          <w:tab w:val="left" w:pos="864"/>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12.</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결과</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_Toc197766651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12</w:t>
      </w:r>
      <w:r w:rsidRPr="006A20B2">
        <w:rPr>
          <w:rFonts w:asciiTheme="majorEastAsia" w:eastAsiaTheme="majorEastAsia" w:hAnsiTheme="majorEastAsia"/>
          <w:noProof/>
        </w:rPr>
        <w:fldChar w:fldCharType="end"/>
      </w:r>
    </w:p>
    <w:p w14:paraId="2860AE09" w14:textId="672F9F61" w:rsidR="006A20B2" w:rsidRPr="006A20B2" w:rsidRDefault="006A20B2">
      <w:pPr>
        <w:pStyle w:val="13"/>
        <w:tabs>
          <w:tab w:val="left" w:pos="864"/>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t>13.</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감사의 글</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_Toc197766652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13</w:t>
      </w:r>
      <w:r w:rsidRPr="006A20B2">
        <w:rPr>
          <w:rFonts w:asciiTheme="majorEastAsia" w:eastAsiaTheme="majorEastAsia" w:hAnsiTheme="majorEastAsia"/>
          <w:noProof/>
        </w:rPr>
        <w:fldChar w:fldCharType="end"/>
      </w:r>
    </w:p>
    <w:p w14:paraId="20015E65" w14:textId="0E83EE5F" w:rsidR="006A20B2" w:rsidRPr="006A20B2" w:rsidRDefault="006A20B2">
      <w:pPr>
        <w:pStyle w:val="13"/>
        <w:tabs>
          <w:tab w:val="left" w:pos="864"/>
        </w:tabs>
        <w:rPr>
          <w:rFonts w:asciiTheme="majorEastAsia" w:eastAsiaTheme="majorEastAsia" w:hAnsiTheme="majorEastAsia" w:cstheme="minorBidi"/>
          <w:noProof/>
          <w:kern w:val="2"/>
          <w:szCs w:val="22"/>
          <w:lang w:eastAsia="ko-KR"/>
        </w:rPr>
      </w:pPr>
      <w:r w:rsidRPr="006A20B2">
        <w:rPr>
          <w:rFonts w:asciiTheme="majorEastAsia" w:eastAsiaTheme="majorEastAsia" w:hAnsiTheme="majorEastAsia"/>
          <w:noProof/>
        </w:rPr>
        <w:lastRenderedPageBreak/>
        <w:t>14.</w:t>
      </w:r>
      <w:r w:rsidRPr="006A20B2">
        <w:rPr>
          <w:rFonts w:asciiTheme="majorEastAsia" w:eastAsiaTheme="majorEastAsia" w:hAnsiTheme="majorEastAsia" w:cstheme="minorBidi"/>
          <w:noProof/>
          <w:kern w:val="2"/>
          <w:szCs w:val="22"/>
          <w:lang w:eastAsia="ko-KR"/>
        </w:rPr>
        <w:tab/>
      </w:r>
      <w:r w:rsidRPr="006A20B2">
        <w:rPr>
          <w:rFonts w:asciiTheme="majorEastAsia" w:eastAsiaTheme="majorEastAsia" w:hAnsiTheme="majorEastAsia"/>
          <w:noProof/>
        </w:rPr>
        <w:t>레퍼런스</w:t>
      </w:r>
      <w:r w:rsidRPr="006A20B2">
        <w:rPr>
          <w:rFonts w:asciiTheme="majorEastAsia" w:eastAsiaTheme="majorEastAsia" w:hAnsiTheme="majorEastAsia"/>
          <w:noProof/>
        </w:rPr>
        <w:tab/>
      </w:r>
      <w:r w:rsidRPr="006A20B2">
        <w:rPr>
          <w:rFonts w:asciiTheme="majorEastAsia" w:eastAsiaTheme="majorEastAsia" w:hAnsiTheme="majorEastAsia"/>
          <w:noProof/>
        </w:rPr>
        <w:fldChar w:fldCharType="begin"/>
      </w:r>
      <w:r w:rsidRPr="006A20B2">
        <w:rPr>
          <w:rFonts w:asciiTheme="majorEastAsia" w:eastAsiaTheme="majorEastAsia" w:hAnsiTheme="majorEastAsia"/>
          <w:noProof/>
        </w:rPr>
        <w:instrText xml:space="preserve"> PAGEREF _Toc197766653 \h </w:instrText>
      </w:r>
      <w:r w:rsidRPr="006A20B2">
        <w:rPr>
          <w:rFonts w:asciiTheme="majorEastAsia" w:eastAsiaTheme="majorEastAsia" w:hAnsiTheme="majorEastAsia"/>
          <w:noProof/>
        </w:rPr>
      </w:r>
      <w:r w:rsidRPr="006A20B2">
        <w:rPr>
          <w:rFonts w:asciiTheme="majorEastAsia" w:eastAsiaTheme="majorEastAsia" w:hAnsiTheme="majorEastAsia"/>
          <w:noProof/>
        </w:rPr>
        <w:fldChar w:fldCharType="separate"/>
      </w:r>
      <w:r w:rsidRPr="006A20B2">
        <w:rPr>
          <w:rFonts w:asciiTheme="majorEastAsia" w:eastAsiaTheme="majorEastAsia" w:hAnsiTheme="majorEastAsia"/>
          <w:noProof/>
        </w:rPr>
        <w:t>13</w:t>
      </w:r>
      <w:r w:rsidRPr="006A20B2">
        <w:rPr>
          <w:rFonts w:asciiTheme="majorEastAsia" w:eastAsiaTheme="majorEastAsia" w:hAnsiTheme="majorEastAsia"/>
          <w:noProof/>
        </w:rPr>
        <w:fldChar w:fldCharType="end"/>
      </w:r>
    </w:p>
    <w:p w14:paraId="2EBCCD34" w14:textId="6320AF08" w:rsidR="00D5082E" w:rsidRPr="006A20B2" w:rsidRDefault="008D6CC8">
      <w:pPr>
        <w:pStyle w:val="13"/>
        <w:tabs>
          <w:tab w:val="right" w:leader="dot" w:pos="9972"/>
        </w:tabs>
        <w:rPr>
          <w:rFonts w:asciiTheme="majorEastAsia" w:eastAsiaTheme="majorEastAsia" w:hAnsiTheme="majorEastAsia"/>
        </w:rPr>
        <w:sectPr w:rsidR="00D5082E" w:rsidRPr="006A20B2">
          <w:type w:val="continuous"/>
          <w:pgSz w:w="12240" w:h="15840"/>
          <w:pgMar w:top="1701" w:right="1134" w:bottom="1701" w:left="1134" w:header="720" w:footer="720" w:gutter="0"/>
          <w:cols w:space="720"/>
          <w:docGrid w:linePitch="360"/>
        </w:sectPr>
      </w:pPr>
      <w:r w:rsidRPr="006A20B2">
        <w:rPr>
          <w:rFonts w:asciiTheme="majorEastAsia" w:eastAsiaTheme="majorEastAsia" w:hAnsiTheme="majorEastAsia"/>
        </w:rPr>
        <w:fldChar w:fldCharType="end"/>
      </w:r>
    </w:p>
    <w:p w14:paraId="4F800C11" w14:textId="703EFB14" w:rsidR="006A20B2" w:rsidRPr="006A20B2" w:rsidRDefault="006A20B2" w:rsidP="006A20B2">
      <w:pPr>
        <w:widowControl/>
        <w:suppressAutoHyphens w:val="0"/>
        <w:overflowPunct/>
        <w:autoSpaceDE/>
        <w:spacing w:line="240" w:lineRule="auto"/>
        <w:textAlignment w:val="auto"/>
        <w:rPr>
          <w:rFonts w:asciiTheme="majorEastAsia" w:eastAsiaTheme="majorEastAsia" w:hAnsiTheme="majorEastAsia"/>
          <w:b/>
          <w:sz w:val="28"/>
          <w:szCs w:val="28"/>
          <w:lang w:eastAsia="ko-KR"/>
        </w:rPr>
      </w:pPr>
    </w:p>
    <w:p w14:paraId="7E5BC336" w14:textId="77777777" w:rsidR="006A20B2" w:rsidRPr="006A20B2" w:rsidRDefault="006A20B2" w:rsidP="006A20B2">
      <w:pPr>
        <w:pStyle w:val="1"/>
        <w:rPr>
          <w:rFonts w:asciiTheme="majorEastAsia" w:eastAsiaTheme="majorEastAsia" w:hAnsiTheme="majorEastAsia"/>
        </w:rPr>
      </w:pPr>
      <w:bookmarkStart w:id="0" w:name="_heading=h.aszl6v6mzuyu" w:colFirst="0" w:colLast="0"/>
      <w:bookmarkStart w:id="1" w:name="_Toc197766633"/>
      <w:bookmarkEnd w:id="0"/>
      <w:r w:rsidRPr="006A20B2">
        <w:rPr>
          <w:rFonts w:asciiTheme="majorEastAsia" w:eastAsiaTheme="majorEastAsia" w:hAnsiTheme="majorEastAsia"/>
        </w:rPr>
        <w:t>프로젝트 제목</w:t>
      </w:r>
      <w:bookmarkEnd w:id="1"/>
    </w:p>
    <w:p w14:paraId="215CE30F" w14:textId="77777777" w:rsidR="006A20B2" w:rsidRPr="006A20B2" w:rsidRDefault="006A20B2" w:rsidP="006A20B2">
      <w:pPr>
        <w:pStyle w:val="aa"/>
        <w:rPr>
          <w:rFonts w:asciiTheme="majorEastAsia" w:eastAsiaTheme="majorEastAsia" w:hAnsiTheme="majorEastAsia"/>
          <w:color w:val="000000"/>
        </w:rPr>
      </w:pPr>
      <w:r w:rsidRPr="006A20B2">
        <w:rPr>
          <w:rFonts w:asciiTheme="majorEastAsia" w:eastAsiaTheme="majorEastAsia" w:hAnsiTheme="majorEastAsia"/>
        </w:rPr>
        <w:t>“</w:t>
      </w:r>
      <w:r w:rsidRPr="006A20B2">
        <w:rPr>
          <w:rFonts w:asciiTheme="majorEastAsia" w:eastAsiaTheme="majorEastAsia" w:hAnsiTheme="majorEastAsia"/>
          <w:b/>
          <w:sz w:val="24"/>
          <w:szCs w:val="24"/>
        </w:rPr>
        <w:t>Toondy</w:t>
      </w:r>
      <w:r w:rsidRPr="006A20B2">
        <w:rPr>
          <w:rFonts w:asciiTheme="majorEastAsia" w:eastAsiaTheme="majorEastAsia" w:hAnsiTheme="majorEastAsia"/>
        </w:rPr>
        <w:t>”, 몰입감 있는 웹툰/ 웹소설</w:t>
      </w:r>
      <w:r w:rsidRPr="006A20B2">
        <w:rPr>
          <w:rFonts w:asciiTheme="majorEastAsia" w:eastAsiaTheme="majorEastAsia" w:hAnsiTheme="majorEastAsia"/>
          <w:color w:val="000000"/>
        </w:rPr>
        <w:t xml:space="preserve"> </w:t>
      </w:r>
      <w:r w:rsidRPr="006A20B2">
        <w:rPr>
          <w:rFonts w:asciiTheme="majorEastAsia" w:eastAsiaTheme="majorEastAsia" w:hAnsiTheme="majorEastAsia"/>
        </w:rPr>
        <w:t>감상을</w:t>
      </w:r>
      <w:r w:rsidRPr="006A20B2">
        <w:rPr>
          <w:rFonts w:asciiTheme="majorEastAsia" w:eastAsiaTheme="majorEastAsia" w:hAnsiTheme="majorEastAsia"/>
          <w:color w:val="000000"/>
        </w:rPr>
        <w:t xml:space="preserve"> 위한 </w:t>
      </w:r>
      <w:r w:rsidRPr="006A20B2">
        <w:rPr>
          <w:rFonts w:asciiTheme="majorEastAsia" w:eastAsiaTheme="majorEastAsia" w:hAnsiTheme="majorEastAsia"/>
        </w:rPr>
        <w:t xml:space="preserve">AI BGM 제공 </w:t>
      </w:r>
      <w:r w:rsidRPr="006A20B2">
        <w:rPr>
          <w:rFonts w:asciiTheme="majorEastAsia" w:eastAsiaTheme="majorEastAsia" w:hAnsiTheme="majorEastAsia"/>
          <w:color w:val="000000"/>
        </w:rPr>
        <w:t>서비스</w:t>
      </w:r>
      <w:r w:rsidRPr="006A20B2">
        <w:rPr>
          <w:rFonts w:asciiTheme="majorEastAsia" w:eastAsiaTheme="majorEastAsia" w:hAnsiTheme="majorEastAsia"/>
        </w:rPr>
        <w:t xml:space="preserve"> </w:t>
      </w:r>
      <w:r w:rsidRPr="006A20B2">
        <w:rPr>
          <w:rFonts w:asciiTheme="majorEastAsia" w:eastAsiaTheme="majorEastAsia" w:hAnsiTheme="majorEastAsia"/>
          <w:color w:val="000000"/>
        </w:rPr>
        <w:t>개발 기획</w:t>
      </w:r>
    </w:p>
    <w:p w14:paraId="037F746B"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4BA1E8AA" w14:textId="77777777" w:rsidR="006A20B2" w:rsidRPr="006A20B2" w:rsidRDefault="006A20B2" w:rsidP="006A20B2">
      <w:pPr>
        <w:pStyle w:val="1"/>
        <w:rPr>
          <w:rFonts w:asciiTheme="majorEastAsia" w:eastAsiaTheme="majorEastAsia" w:hAnsiTheme="majorEastAsia"/>
        </w:rPr>
      </w:pPr>
      <w:bookmarkStart w:id="2" w:name="_heading=h.x5ycprpexiva" w:colFirst="0" w:colLast="0"/>
      <w:bookmarkStart w:id="3" w:name="_Toc197766634"/>
      <w:bookmarkEnd w:id="2"/>
      <w:r w:rsidRPr="006A20B2">
        <w:rPr>
          <w:rFonts w:asciiTheme="majorEastAsia" w:eastAsiaTheme="majorEastAsia" w:hAnsiTheme="majorEastAsia"/>
        </w:rPr>
        <w:t>필요성 및 배경</w:t>
      </w:r>
      <w:bookmarkEnd w:id="3"/>
    </w:p>
    <w:p w14:paraId="1D6799A7"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AI가 미디어를 바꾸고 있는 시대, 우리는 웹툰·웹소설처럼 대중성과 콘텐츠 파급력이 높은 분야에 주목했습니다. 현재 웹툰과 웹소설은 시각적 요소와 텍스트 중심의 감상에 한정되어 있어 독자에게 단일 감각 기반의 콘텐츠 경험을 제공합니다. 작품의 분위기나 감정선은 독자의 해석에 전적으로 의존하는 경우가 많아 장면에 따라 몰입감이 저하될 수 있습니다.</w:t>
      </w:r>
    </w:p>
    <w:p w14:paraId="2A7E519E"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또한 기존의 배경음악 서비스는 일부 작품에 한해 고정된 음원을 일괄적으로 삽입하거나 단순 추천 위주로 제공되고 있어 각 장면의 맥락이나 감정 흐름을 섬세하게 반영하는 데 한계가 존재합니다.</w:t>
      </w:r>
    </w:p>
    <w:p w14:paraId="4B0DEBD8"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따라서 Toondy는 단순히 음악을 추천하는 것이 아니라 작품의 분위기와 장면 전개를 고려한 ‘맞춤형 생성’을 통해 독자의 감상 경험을 더욱 몰입감 있게 만들어줍니다. 이는 미디어와 생성형 AI의 접점에서 새로운 가치를 제시하고 콘텐츠 소비 방식에 변화를 이끌 차별화된 서비스입니다.</w:t>
      </w:r>
    </w:p>
    <w:p w14:paraId="701DA850"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3CCF0604" w14:textId="77777777" w:rsidR="006A20B2" w:rsidRPr="006A20B2" w:rsidRDefault="006A20B2" w:rsidP="006A20B2">
      <w:pPr>
        <w:pStyle w:val="1"/>
        <w:rPr>
          <w:rFonts w:asciiTheme="majorEastAsia" w:eastAsiaTheme="majorEastAsia" w:hAnsiTheme="majorEastAsia"/>
        </w:rPr>
      </w:pPr>
      <w:bookmarkStart w:id="4" w:name="_heading=h.tams4gm5l43z" w:colFirst="0" w:colLast="0"/>
      <w:bookmarkStart w:id="5" w:name="_Toc197766635"/>
      <w:bookmarkEnd w:id="4"/>
      <w:r w:rsidRPr="006A20B2">
        <w:rPr>
          <w:rFonts w:asciiTheme="majorEastAsia" w:eastAsiaTheme="majorEastAsia" w:hAnsiTheme="majorEastAsia"/>
        </w:rPr>
        <w:t>목표</w:t>
      </w:r>
      <w:bookmarkEnd w:id="5"/>
    </w:p>
    <w:p w14:paraId="6D269227"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Toondy의 목표는, 감성 기반 AI 기술을 통해 웹툰과 웹소설의 감상 방식을 ‘듣는 경험’으로 확장하고, 몰입형 미디어 시대를 선도하는 것입니다.</w:t>
      </w:r>
    </w:p>
    <w:p w14:paraId="7BC1E60A"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우리는 Toondy를 통해, 독자 한 사람 한 사람의 감정선에 맞춘 맞춤형 BGM을 생성함으로써, 기존 텍스트 콘텐츠를 감각적 미디어로 재해석하는 것을 목표로 합니다.</w:t>
      </w:r>
    </w:p>
    <w:p w14:paraId="58A301D8"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Toondy의 궁극적인 목표는, 사용자가 단순히 ‘읽는’ 것을 넘어, 장면마다 음악으로 ‘느끼고 몰입하는’ 새로운 콘텐츠 경험을 제공하는 것입니다.</w:t>
      </w:r>
    </w:p>
    <w:p w14:paraId="008AB12F"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63BC1943"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4221FA3B" w14:textId="77777777" w:rsidR="006A20B2" w:rsidRPr="006A20B2" w:rsidRDefault="006A20B2" w:rsidP="006A20B2">
      <w:pPr>
        <w:pStyle w:val="1"/>
        <w:rPr>
          <w:rFonts w:asciiTheme="majorEastAsia" w:eastAsiaTheme="majorEastAsia" w:hAnsiTheme="majorEastAsia"/>
        </w:rPr>
      </w:pPr>
      <w:bookmarkStart w:id="6" w:name="_heading=h.h4u576betm9h" w:colFirst="0" w:colLast="0"/>
      <w:bookmarkStart w:id="7" w:name="_Toc197766636"/>
      <w:bookmarkEnd w:id="6"/>
      <w:r w:rsidRPr="006A20B2">
        <w:rPr>
          <w:rFonts w:asciiTheme="majorEastAsia" w:eastAsiaTheme="majorEastAsia" w:hAnsiTheme="majorEastAsia"/>
        </w:rPr>
        <w:t>팀별 역할</w:t>
      </w:r>
      <w:bookmarkEnd w:id="7"/>
    </w:p>
    <w:p w14:paraId="2C89750A"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각 역할을 다음과 같이 기술. 모두가 동일한 역할(예. 개발)이라면, 맡은 각 프로그램 모듈별로 역할을 구분해야 합니다(모듈A 설계개발, 모듈B 설계개발 등).</w:t>
      </w:r>
    </w:p>
    <w:tbl>
      <w:tblPr>
        <w:tblW w:w="8343" w:type="dxa"/>
        <w:tblInd w:w="84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01"/>
        <w:gridCol w:w="3321"/>
        <w:gridCol w:w="3321"/>
      </w:tblGrid>
      <w:tr w:rsidR="006A20B2" w:rsidRPr="006A20B2" w14:paraId="00C9CCBE" w14:textId="77777777" w:rsidTr="00956D16">
        <w:tc>
          <w:tcPr>
            <w:tcW w:w="1701" w:type="dxa"/>
          </w:tcPr>
          <w:p w14:paraId="305BBEAD"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이름</w:t>
            </w:r>
          </w:p>
        </w:tc>
        <w:tc>
          <w:tcPr>
            <w:tcW w:w="3321" w:type="dxa"/>
          </w:tcPr>
          <w:p w14:paraId="4AAEB59C"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역할</w:t>
            </w:r>
          </w:p>
        </w:tc>
        <w:tc>
          <w:tcPr>
            <w:tcW w:w="3321" w:type="dxa"/>
          </w:tcPr>
          <w:p w14:paraId="2B79F571"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산출물</w:t>
            </w:r>
          </w:p>
        </w:tc>
      </w:tr>
      <w:tr w:rsidR="006A20B2" w:rsidRPr="006A20B2" w14:paraId="0164A214" w14:textId="77777777" w:rsidTr="00956D16">
        <w:tc>
          <w:tcPr>
            <w:tcW w:w="1701" w:type="dxa"/>
          </w:tcPr>
          <w:p w14:paraId="58C03C96"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서영현</w:t>
            </w:r>
          </w:p>
        </w:tc>
        <w:tc>
          <w:tcPr>
            <w:tcW w:w="3321" w:type="dxa"/>
          </w:tcPr>
          <w:p w14:paraId="61E11CBC"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조장, 코드 통합, 배포</w:t>
            </w:r>
          </w:p>
        </w:tc>
        <w:tc>
          <w:tcPr>
            <w:tcW w:w="3321" w:type="dxa"/>
          </w:tcPr>
          <w:p w14:paraId="1418403A"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Hugging Face 배포, Git, 개발</w:t>
            </w:r>
          </w:p>
        </w:tc>
      </w:tr>
      <w:tr w:rsidR="006A20B2" w:rsidRPr="006A20B2" w14:paraId="603071F7" w14:textId="77777777" w:rsidTr="00956D16">
        <w:tc>
          <w:tcPr>
            <w:tcW w:w="1701" w:type="dxa"/>
          </w:tcPr>
          <w:p w14:paraId="0CAA84CD"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이예림</w:t>
            </w:r>
          </w:p>
        </w:tc>
        <w:tc>
          <w:tcPr>
            <w:tcW w:w="3321" w:type="dxa"/>
          </w:tcPr>
          <w:p w14:paraId="04B57469"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기획, 코드 기반 개발</w:t>
            </w:r>
          </w:p>
        </w:tc>
        <w:tc>
          <w:tcPr>
            <w:tcW w:w="3321" w:type="dxa"/>
          </w:tcPr>
          <w:p w14:paraId="403F8725"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시연 영상, Git, 개발, 기획서</w:t>
            </w:r>
          </w:p>
        </w:tc>
      </w:tr>
      <w:tr w:rsidR="006A20B2" w:rsidRPr="006A20B2" w14:paraId="6589B72E" w14:textId="77777777" w:rsidTr="00956D16">
        <w:tc>
          <w:tcPr>
            <w:tcW w:w="1701" w:type="dxa"/>
          </w:tcPr>
          <w:p w14:paraId="3D90F8E2"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정재원</w:t>
            </w:r>
          </w:p>
        </w:tc>
        <w:tc>
          <w:tcPr>
            <w:tcW w:w="3321" w:type="dxa"/>
          </w:tcPr>
          <w:p w14:paraId="7DA8BC02"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모듈B 개발2</w:t>
            </w:r>
          </w:p>
        </w:tc>
        <w:tc>
          <w:tcPr>
            <w:tcW w:w="3321" w:type="dxa"/>
          </w:tcPr>
          <w:p w14:paraId="4D41849F"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데이터 설계, 웹 크롤링</w:t>
            </w:r>
          </w:p>
        </w:tc>
      </w:tr>
      <w:tr w:rsidR="006A20B2" w:rsidRPr="006A20B2" w14:paraId="4AEB5D91" w14:textId="77777777" w:rsidTr="00956D16">
        <w:tc>
          <w:tcPr>
            <w:tcW w:w="1701" w:type="dxa"/>
          </w:tcPr>
          <w:p w14:paraId="6F453D5E" w14:textId="77777777" w:rsidR="006A20B2" w:rsidRPr="006A20B2" w:rsidRDefault="006A20B2" w:rsidP="00956D16">
            <w:pPr>
              <w:jc w:val="center"/>
              <w:rPr>
                <w:rFonts w:asciiTheme="majorEastAsia" w:eastAsiaTheme="majorEastAsia" w:hAnsiTheme="majorEastAsia" w:cs="맑은 고딕"/>
              </w:rPr>
            </w:pPr>
            <w:r w:rsidRPr="006A20B2">
              <w:rPr>
                <w:rFonts w:asciiTheme="majorEastAsia" w:eastAsiaTheme="majorEastAsia" w:hAnsiTheme="majorEastAsia" w:cs="맑은 고딕"/>
              </w:rPr>
              <w:t>전홍석</w:t>
            </w:r>
          </w:p>
        </w:tc>
        <w:tc>
          <w:tcPr>
            <w:tcW w:w="3321" w:type="dxa"/>
          </w:tcPr>
          <w:p w14:paraId="4E50414C"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개발 및 테스트</w:t>
            </w:r>
          </w:p>
        </w:tc>
        <w:tc>
          <w:tcPr>
            <w:tcW w:w="3321" w:type="dxa"/>
          </w:tcPr>
          <w:p w14:paraId="77E5EE14" w14:textId="77777777" w:rsidR="006A20B2" w:rsidRPr="006A20B2" w:rsidRDefault="006A20B2" w:rsidP="00956D16">
            <w:pPr>
              <w:rPr>
                <w:rFonts w:asciiTheme="majorEastAsia" w:eastAsiaTheme="majorEastAsia" w:hAnsiTheme="majorEastAsia" w:cs="맑은 고딕"/>
              </w:rPr>
            </w:pPr>
            <w:r w:rsidRPr="006A20B2">
              <w:rPr>
                <w:rFonts w:asciiTheme="majorEastAsia" w:eastAsiaTheme="majorEastAsia" w:hAnsiTheme="majorEastAsia" w:cs="맑은 고딕"/>
              </w:rPr>
              <w:t>UX 설계, 기획서, 모델 개발</w:t>
            </w:r>
          </w:p>
        </w:tc>
      </w:tr>
    </w:tbl>
    <w:p w14:paraId="42715785"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p>
    <w:p w14:paraId="11376CF9" w14:textId="77777777" w:rsidR="006A20B2" w:rsidRPr="006A20B2" w:rsidRDefault="006A20B2" w:rsidP="006A20B2">
      <w:pPr>
        <w:pStyle w:val="1"/>
        <w:rPr>
          <w:rFonts w:asciiTheme="majorEastAsia" w:eastAsiaTheme="majorEastAsia" w:hAnsiTheme="majorEastAsia"/>
        </w:rPr>
      </w:pPr>
      <w:bookmarkStart w:id="8" w:name="_heading=h.fm43yjp6vx4u" w:colFirst="0" w:colLast="0"/>
      <w:bookmarkStart w:id="9" w:name="_Toc197766637"/>
      <w:bookmarkEnd w:id="8"/>
      <w:r w:rsidRPr="006A20B2">
        <w:rPr>
          <w:rFonts w:asciiTheme="majorEastAsia" w:eastAsiaTheme="majorEastAsia" w:hAnsiTheme="majorEastAsia"/>
        </w:rPr>
        <w:t>요구사항 분석 및 정의</w:t>
      </w:r>
      <w:bookmarkEnd w:id="9"/>
    </w:p>
    <w:p w14:paraId="165C5644" w14:textId="77777777" w:rsidR="006A20B2" w:rsidRPr="006A20B2" w:rsidRDefault="006A20B2" w:rsidP="006A20B2">
      <w:pPr>
        <w:pStyle w:val="2"/>
        <w:rPr>
          <w:rFonts w:asciiTheme="majorEastAsia" w:eastAsiaTheme="majorEastAsia" w:hAnsiTheme="majorEastAsia"/>
        </w:rPr>
      </w:pPr>
      <w:bookmarkStart w:id="10" w:name="_heading=h.cqp51tr1pe4n" w:colFirst="0" w:colLast="0"/>
      <w:bookmarkStart w:id="11" w:name="_Toc197766638"/>
      <w:bookmarkEnd w:id="10"/>
      <w:r w:rsidRPr="006A20B2">
        <w:rPr>
          <w:rFonts w:asciiTheme="majorEastAsia" w:eastAsiaTheme="majorEastAsia" w:hAnsiTheme="majorEastAsia"/>
        </w:rPr>
        <w:t>자료 조사</w:t>
      </w:r>
      <w:bookmarkEnd w:id="11"/>
    </w:p>
    <w:p w14:paraId="6F661EF4"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xml:space="preserve">웹툰/웹소설 시장은 최근 몇 년간 모바일 콘텐츠 소비 증가와 함께 급성장 중이며 </w:t>
      </w:r>
      <w:r w:rsidRPr="006A20B2">
        <w:rPr>
          <w:rFonts w:asciiTheme="majorEastAsia" w:eastAsiaTheme="majorEastAsia" w:hAnsiTheme="majorEastAsia" w:cs="맑은 고딕"/>
          <w:sz w:val="22"/>
          <w:szCs w:val="22"/>
        </w:rPr>
        <w:br/>
        <w:t>감성 기반의 사용자 경험(UX)에 대한 수요가 확대되고 있음.</w:t>
      </w:r>
    </w:p>
    <w:p w14:paraId="3BBE75F2"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음악 생성 AI 기술(예: MusicGen, Riffusion 등)의 발전으로 정적인 콘텐츠에 동적인 오디오 요소를 결합하는 시도가 활발하게 이루어지는 추세.</w:t>
      </w:r>
    </w:p>
    <w:p w14:paraId="14BF8FC5"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xml:space="preserve">LLM 기반 감정 분석 기술을 활용한 </w:t>
      </w:r>
      <w:r w:rsidRPr="006A20B2">
        <w:rPr>
          <w:rFonts w:asciiTheme="majorEastAsia" w:eastAsiaTheme="majorEastAsia" w:hAnsiTheme="majorEastAsia" w:cs="맑은 고딕"/>
          <w:b/>
          <w:sz w:val="22"/>
          <w:szCs w:val="22"/>
        </w:rPr>
        <w:t>멀티모달 AI 콘텐츠 서비스</w:t>
      </w:r>
      <w:r w:rsidRPr="006A20B2">
        <w:rPr>
          <w:rFonts w:asciiTheme="majorEastAsia" w:eastAsiaTheme="majorEastAsia" w:hAnsiTheme="majorEastAsia" w:cs="맑은 고딕"/>
          <w:sz w:val="22"/>
          <w:szCs w:val="22"/>
        </w:rPr>
        <w:t>에 대한 관심이 높아지고 있으며 향후 인터랙티브 콘텐츠 확장 가능성이 주목받고 있음.</w:t>
      </w:r>
    </w:p>
    <w:p w14:paraId="13FB3DA7"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2878F547" w14:textId="77777777" w:rsidR="006A20B2" w:rsidRPr="006A20B2" w:rsidRDefault="006A20B2" w:rsidP="006A20B2">
      <w:pPr>
        <w:pStyle w:val="2"/>
        <w:rPr>
          <w:rFonts w:asciiTheme="majorEastAsia" w:eastAsiaTheme="majorEastAsia" w:hAnsiTheme="majorEastAsia"/>
        </w:rPr>
      </w:pPr>
      <w:bookmarkStart w:id="12" w:name="_heading=h.bj3v8efahpvu" w:colFirst="0" w:colLast="0"/>
      <w:bookmarkStart w:id="13" w:name="_Toc197766639"/>
      <w:bookmarkEnd w:id="12"/>
      <w:r w:rsidRPr="006A20B2">
        <w:rPr>
          <w:rFonts w:asciiTheme="majorEastAsia" w:eastAsiaTheme="majorEastAsia" w:hAnsiTheme="majorEastAsia"/>
        </w:rPr>
        <w:t>경쟁사 벤치마킹</w:t>
      </w:r>
      <w:bookmarkEnd w:id="13"/>
    </w:p>
    <w:p w14:paraId="436674D1" w14:textId="77777777" w:rsidR="006A20B2" w:rsidRPr="006A20B2" w:rsidRDefault="006A20B2" w:rsidP="006A20B2">
      <w:pPr>
        <w:keepLines/>
        <w:pBdr>
          <w:top w:val="nil"/>
          <w:left w:val="nil"/>
          <w:bottom w:val="nil"/>
          <w:right w:val="nil"/>
          <w:between w:val="nil"/>
        </w:pBdr>
        <w:spacing w:before="240" w:after="40" w:line="240" w:lineRule="auto"/>
        <w:ind w:left="720"/>
        <w:rPr>
          <w:rFonts w:asciiTheme="majorEastAsia" w:eastAsiaTheme="majorEastAsia" w:hAnsiTheme="majorEastAsia" w:cs="맑은 고딕"/>
          <w:b/>
          <w:color w:val="000000"/>
          <w:sz w:val="22"/>
          <w:szCs w:val="22"/>
        </w:rPr>
      </w:pPr>
      <w:bookmarkStart w:id="14" w:name="_heading=h.ixysvxdqbxpx" w:colFirst="0" w:colLast="0"/>
      <w:bookmarkEnd w:id="14"/>
      <w:r w:rsidRPr="006A20B2">
        <w:rPr>
          <w:rFonts w:asciiTheme="majorEastAsia" w:eastAsiaTheme="majorEastAsia" w:hAnsiTheme="majorEastAsia" w:cs="맑은 고딕"/>
          <w:b/>
          <w:sz w:val="22"/>
          <w:szCs w:val="22"/>
        </w:rPr>
        <w:t xml:space="preserve">* </w:t>
      </w:r>
      <w:r w:rsidRPr="006A20B2">
        <w:rPr>
          <w:rFonts w:asciiTheme="majorEastAsia" w:eastAsiaTheme="majorEastAsia" w:hAnsiTheme="majorEastAsia" w:cs="맑은 고딕"/>
          <w:b/>
          <w:color w:val="000000"/>
          <w:sz w:val="22"/>
          <w:szCs w:val="22"/>
        </w:rPr>
        <w:t>BGM 관련 AI/콘텐츠 사례</w:t>
      </w:r>
      <w:r w:rsidRPr="006A20B2">
        <w:rPr>
          <w:rFonts w:asciiTheme="majorEastAsia" w:eastAsiaTheme="majorEastAsia" w:hAnsiTheme="majorEastAsia" w:cs="맑은 고딕"/>
          <w:b/>
          <w:color w:val="000000"/>
          <w:sz w:val="22"/>
          <w:szCs w:val="22"/>
        </w:rPr>
        <w:br/>
        <w:t>Riffusion</w:t>
      </w:r>
      <w:r w:rsidRPr="006A20B2">
        <w:rPr>
          <w:rFonts w:asciiTheme="majorEastAsia" w:eastAsiaTheme="majorEastAsia" w:hAnsiTheme="majorEastAsia" w:cs="맑은 고딕"/>
          <w:color w:val="000000"/>
          <w:sz w:val="22"/>
          <w:szCs w:val="22"/>
        </w:rPr>
        <w:t>: 텍스트 프롬프트 기반 음악 생성. 정교한 사운드보다는 접근성과 창의성 중심.</w:t>
      </w:r>
      <w:r w:rsidRPr="006A20B2">
        <w:rPr>
          <w:rFonts w:asciiTheme="majorEastAsia" w:eastAsiaTheme="majorEastAsia" w:hAnsiTheme="majorEastAsia" w:cs="맑은 고딕"/>
          <w:color w:val="000000"/>
          <w:sz w:val="22"/>
          <w:szCs w:val="22"/>
        </w:rPr>
        <w:br/>
      </w:r>
      <w:r w:rsidRPr="006A20B2">
        <w:rPr>
          <w:rFonts w:asciiTheme="majorEastAsia" w:eastAsiaTheme="majorEastAsia" w:hAnsiTheme="majorEastAsia" w:cs="맑은 고딕"/>
          <w:b/>
          <w:color w:val="000000"/>
          <w:sz w:val="22"/>
          <w:szCs w:val="22"/>
        </w:rPr>
        <w:t>Endel</w:t>
      </w:r>
      <w:r w:rsidRPr="006A20B2">
        <w:rPr>
          <w:rFonts w:asciiTheme="majorEastAsia" w:eastAsiaTheme="majorEastAsia" w:hAnsiTheme="majorEastAsia" w:cs="맑은 고딕"/>
          <w:color w:val="000000"/>
          <w:sz w:val="22"/>
          <w:szCs w:val="22"/>
        </w:rPr>
        <w:t>: 상황·감정 기반 환경 음악 생성. 수면, 집중 등 맥락 기반 자동 음악 생성에 특화.</w:t>
      </w:r>
      <w:r w:rsidRPr="006A20B2">
        <w:rPr>
          <w:rFonts w:asciiTheme="majorEastAsia" w:eastAsiaTheme="majorEastAsia" w:hAnsiTheme="majorEastAsia" w:cs="맑은 고딕"/>
          <w:color w:val="000000"/>
          <w:sz w:val="22"/>
          <w:szCs w:val="22"/>
        </w:rPr>
        <w:br/>
      </w:r>
      <w:r w:rsidRPr="006A20B2">
        <w:rPr>
          <w:rFonts w:asciiTheme="majorEastAsia" w:eastAsiaTheme="majorEastAsia" w:hAnsiTheme="majorEastAsia" w:cs="맑은 고딕"/>
          <w:b/>
          <w:color w:val="000000"/>
          <w:sz w:val="22"/>
          <w:szCs w:val="22"/>
        </w:rPr>
        <w:t xml:space="preserve">Webtoon 플랫폼 (ex. </w:t>
      </w:r>
      <w:r w:rsidRPr="006A20B2">
        <w:rPr>
          <w:rFonts w:asciiTheme="majorEastAsia" w:eastAsiaTheme="majorEastAsia" w:hAnsiTheme="majorEastAsia" w:cs="맑은 고딕"/>
          <w:b/>
          <w:sz w:val="22"/>
          <w:szCs w:val="22"/>
        </w:rPr>
        <w:t xml:space="preserve">네이버/카카오 </w:t>
      </w:r>
      <w:r w:rsidRPr="006A20B2">
        <w:rPr>
          <w:rFonts w:asciiTheme="majorEastAsia" w:eastAsiaTheme="majorEastAsia" w:hAnsiTheme="majorEastAsia" w:cs="맑은 고딕"/>
          <w:b/>
          <w:color w:val="000000"/>
          <w:sz w:val="22"/>
          <w:szCs w:val="22"/>
        </w:rPr>
        <w:t>웹툰)</w:t>
      </w:r>
      <w:r w:rsidRPr="006A20B2">
        <w:rPr>
          <w:rFonts w:asciiTheme="majorEastAsia" w:eastAsiaTheme="majorEastAsia" w:hAnsiTheme="majorEastAsia" w:cs="맑은 고딕"/>
          <w:color w:val="000000"/>
          <w:sz w:val="22"/>
          <w:szCs w:val="22"/>
        </w:rPr>
        <w:t xml:space="preserve">: 특정 에피소드에 배경음 삽입 기능 있으나, </w:t>
      </w:r>
      <w:r w:rsidRPr="006A20B2">
        <w:rPr>
          <w:rFonts w:asciiTheme="majorEastAsia" w:eastAsiaTheme="majorEastAsia" w:hAnsiTheme="majorEastAsia" w:cs="맑은 고딕"/>
          <w:b/>
          <w:color w:val="000000"/>
          <w:sz w:val="22"/>
          <w:szCs w:val="22"/>
        </w:rPr>
        <w:t>사용자 맞춤형 또는 자동 생성 기능은 없음.</w:t>
      </w:r>
      <w:r w:rsidRPr="006A20B2">
        <w:rPr>
          <w:rFonts w:asciiTheme="majorEastAsia" w:eastAsiaTheme="majorEastAsia" w:hAnsiTheme="majorEastAsia" w:cs="맑은 고딕"/>
          <w:b/>
          <w:color w:val="000000"/>
          <w:sz w:val="22"/>
          <w:szCs w:val="22"/>
        </w:rPr>
        <w:br/>
      </w:r>
    </w:p>
    <w:p w14:paraId="4C9C4F77" w14:textId="77777777" w:rsidR="006A20B2" w:rsidRPr="006A20B2" w:rsidRDefault="006A20B2" w:rsidP="006A20B2">
      <w:pPr>
        <w:keepLines/>
        <w:pBdr>
          <w:top w:val="nil"/>
          <w:left w:val="nil"/>
          <w:bottom w:val="nil"/>
          <w:right w:val="nil"/>
          <w:between w:val="nil"/>
        </w:pBdr>
        <w:spacing w:before="240" w:after="40" w:line="240" w:lineRule="auto"/>
        <w:ind w:left="720"/>
        <w:rPr>
          <w:rFonts w:asciiTheme="majorEastAsia" w:eastAsiaTheme="majorEastAsia" w:hAnsiTheme="majorEastAsia" w:cs="맑은 고딕"/>
          <w:sz w:val="22"/>
          <w:szCs w:val="22"/>
        </w:rPr>
      </w:pPr>
      <w:bookmarkStart w:id="15" w:name="_heading=h.wnihoxxzq935" w:colFirst="0" w:colLast="0"/>
      <w:bookmarkEnd w:id="15"/>
      <w:r w:rsidRPr="006A20B2">
        <w:rPr>
          <w:rFonts w:asciiTheme="majorEastAsia" w:eastAsiaTheme="majorEastAsia" w:hAnsiTheme="majorEastAsia" w:cs="맑은 고딕"/>
          <w:b/>
          <w:sz w:val="22"/>
          <w:szCs w:val="22"/>
        </w:rPr>
        <w:lastRenderedPageBreak/>
        <w:t xml:space="preserve">* </w:t>
      </w:r>
      <w:r w:rsidRPr="006A20B2">
        <w:rPr>
          <w:rFonts w:asciiTheme="majorEastAsia" w:eastAsiaTheme="majorEastAsia" w:hAnsiTheme="majorEastAsia" w:cs="맑은 고딕"/>
          <w:b/>
          <w:color w:val="000000"/>
          <w:sz w:val="22"/>
          <w:szCs w:val="22"/>
        </w:rPr>
        <w:t>벤치마킹 포인트</w:t>
      </w:r>
      <w:r w:rsidRPr="006A20B2">
        <w:rPr>
          <w:rFonts w:asciiTheme="majorEastAsia" w:eastAsiaTheme="majorEastAsia" w:hAnsiTheme="majorEastAsia" w:cs="맑은 고딕"/>
          <w:b/>
          <w:color w:val="000000"/>
          <w:sz w:val="22"/>
          <w:szCs w:val="22"/>
        </w:rPr>
        <w:br/>
        <w:t>기존은 ‘고정 음악’ 중심</w:t>
      </w:r>
      <w:r w:rsidRPr="006A20B2">
        <w:rPr>
          <w:rFonts w:asciiTheme="majorEastAsia" w:eastAsiaTheme="majorEastAsia" w:hAnsiTheme="majorEastAsia" w:cs="맑은 고딕"/>
          <w:color w:val="000000"/>
          <w:sz w:val="22"/>
          <w:szCs w:val="22"/>
        </w:rPr>
        <w:t>이며, 장면 맥락에 따라 음악이 실시간으로 변화하는 경험은 미흡함.</w:t>
      </w:r>
      <w:r w:rsidRPr="006A20B2">
        <w:rPr>
          <w:rFonts w:asciiTheme="majorEastAsia" w:eastAsiaTheme="majorEastAsia" w:hAnsiTheme="majorEastAsia" w:cs="맑은 고딕"/>
          <w:color w:val="000000"/>
          <w:sz w:val="22"/>
          <w:szCs w:val="22"/>
        </w:rPr>
        <w:br/>
      </w:r>
      <w:r w:rsidRPr="006A20B2">
        <w:rPr>
          <w:rFonts w:asciiTheme="majorEastAsia" w:eastAsiaTheme="majorEastAsia" w:hAnsiTheme="majorEastAsia" w:cs="맑은 고딕"/>
          <w:b/>
          <w:color w:val="000000"/>
          <w:sz w:val="22"/>
          <w:szCs w:val="22"/>
        </w:rPr>
        <w:t>자동 생성형 음악</w:t>
      </w:r>
      <w:r w:rsidRPr="006A20B2">
        <w:rPr>
          <w:rFonts w:asciiTheme="majorEastAsia" w:eastAsiaTheme="majorEastAsia" w:hAnsiTheme="majorEastAsia" w:cs="맑은 고딕"/>
          <w:color w:val="000000"/>
          <w:sz w:val="22"/>
          <w:szCs w:val="22"/>
        </w:rPr>
        <w:t xml:space="preserve">과 </w:t>
      </w:r>
      <w:r w:rsidRPr="006A20B2">
        <w:rPr>
          <w:rFonts w:asciiTheme="majorEastAsia" w:eastAsiaTheme="majorEastAsia" w:hAnsiTheme="majorEastAsia" w:cs="맑은 고딕"/>
          <w:b/>
          <w:color w:val="000000"/>
          <w:sz w:val="22"/>
          <w:szCs w:val="22"/>
        </w:rPr>
        <w:t>스토리 감정선 연동</w:t>
      </w:r>
      <w:r w:rsidRPr="006A20B2">
        <w:rPr>
          <w:rFonts w:asciiTheme="majorEastAsia" w:eastAsiaTheme="majorEastAsia" w:hAnsiTheme="majorEastAsia" w:cs="맑은 고딕"/>
          <w:color w:val="000000"/>
          <w:sz w:val="22"/>
          <w:szCs w:val="22"/>
        </w:rPr>
        <w:t>이라는 핵심 기능은 경쟁사 대비 차별화 지점.</w:t>
      </w:r>
    </w:p>
    <w:p w14:paraId="23A16465" w14:textId="77777777" w:rsidR="006A20B2" w:rsidRPr="006A20B2" w:rsidRDefault="006A20B2" w:rsidP="006A20B2">
      <w:pPr>
        <w:pStyle w:val="2"/>
        <w:rPr>
          <w:rFonts w:asciiTheme="majorEastAsia" w:eastAsiaTheme="majorEastAsia" w:hAnsiTheme="majorEastAsia"/>
        </w:rPr>
      </w:pPr>
      <w:bookmarkStart w:id="16" w:name="_heading=h.lopyfahohpjn" w:colFirst="0" w:colLast="0"/>
      <w:bookmarkStart w:id="17" w:name="_Toc197766640"/>
      <w:bookmarkEnd w:id="16"/>
      <w:r w:rsidRPr="006A20B2">
        <w:rPr>
          <w:rFonts w:asciiTheme="majorEastAsia" w:eastAsiaTheme="majorEastAsia" w:hAnsiTheme="majorEastAsia"/>
        </w:rPr>
        <w:t>요구사항 정의</w:t>
      </w:r>
      <w:bookmarkEnd w:id="17"/>
    </w:p>
    <w:p w14:paraId="01953A35"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주 사용자(고객)는 다음과 같</w:t>
      </w:r>
      <w:r w:rsidRPr="006A20B2">
        <w:rPr>
          <w:rFonts w:asciiTheme="majorEastAsia" w:eastAsiaTheme="majorEastAsia" w:hAnsiTheme="majorEastAsia" w:cs="맑은 고딕"/>
          <w:sz w:val="22"/>
          <w:szCs w:val="22"/>
        </w:rPr>
        <w:t>습니</w:t>
      </w:r>
      <w:r w:rsidRPr="006A20B2">
        <w:rPr>
          <w:rFonts w:asciiTheme="majorEastAsia" w:eastAsiaTheme="majorEastAsia" w:hAnsiTheme="majorEastAsia" w:cs="맑은 고딕"/>
          <w:color w:val="000000"/>
          <w:sz w:val="22"/>
          <w:szCs w:val="22"/>
        </w:rPr>
        <w:t>다.</w:t>
      </w:r>
    </w:p>
    <w:p w14:paraId="54E6A99E"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b/>
          <w:sz w:val="22"/>
          <w:szCs w:val="22"/>
        </w:rPr>
      </w:pPr>
      <w:r w:rsidRPr="006A20B2">
        <w:rPr>
          <w:rFonts w:asciiTheme="majorEastAsia" w:eastAsiaTheme="majorEastAsia" w:hAnsiTheme="majorEastAsia" w:cs="맑은 고딕"/>
          <w:color w:val="000000"/>
          <w:sz w:val="22"/>
          <w:szCs w:val="22"/>
        </w:rPr>
        <w:t xml:space="preserve">1. </w:t>
      </w:r>
      <w:r w:rsidRPr="006A20B2">
        <w:rPr>
          <w:rFonts w:asciiTheme="majorEastAsia" w:eastAsiaTheme="majorEastAsia" w:hAnsiTheme="majorEastAsia" w:cs="맑은 고딕"/>
          <w:b/>
          <w:sz w:val="22"/>
          <w:szCs w:val="22"/>
        </w:rPr>
        <w:t>웹툰·웹소설을 자주 감상하는 Z세대~MZ세대 독자</w:t>
      </w:r>
    </w:p>
    <w:p w14:paraId="3005EC3D"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감성적 몰입, 감각적 콘텐츠 소비를 선호</w:t>
      </w:r>
    </w:p>
    <w:p w14:paraId="6E44BD4B"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새로운 경험에 열려 있으며 콘텐츠 감상 UX에 민감</w:t>
      </w:r>
    </w:p>
    <w:p w14:paraId="5E1EDDFB"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b/>
          <w:sz w:val="22"/>
          <w:szCs w:val="22"/>
        </w:rPr>
      </w:pPr>
      <w:r w:rsidRPr="006A20B2">
        <w:rPr>
          <w:rFonts w:asciiTheme="majorEastAsia" w:eastAsiaTheme="majorEastAsia" w:hAnsiTheme="majorEastAsia" w:cs="맑은 고딕"/>
          <w:color w:val="000000"/>
          <w:sz w:val="22"/>
          <w:szCs w:val="22"/>
        </w:rPr>
        <w:t xml:space="preserve">2. </w:t>
      </w:r>
      <w:r w:rsidRPr="006A20B2">
        <w:rPr>
          <w:rFonts w:asciiTheme="majorEastAsia" w:eastAsiaTheme="majorEastAsia" w:hAnsiTheme="majorEastAsia" w:cs="맑은 고딕"/>
          <w:b/>
          <w:sz w:val="22"/>
          <w:szCs w:val="22"/>
        </w:rPr>
        <w:t>웹툰/웹소설 창작자 및 플랫폼 서비스 기획자</w:t>
      </w:r>
    </w:p>
    <w:p w14:paraId="6136CA36"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독자의 체류 시간 및 몰입도를 높이기 위한 기능적 차별화 니즈 존재</w:t>
      </w:r>
    </w:p>
    <w:p w14:paraId="0DF86644"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 창작 과정에서 감정선에 맞춘 사운드 디자인 도입을 고려할 수 있음</w:t>
      </w:r>
    </w:p>
    <w:p w14:paraId="0D7800B8"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 xml:space="preserve"> </w:t>
      </w:r>
    </w:p>
    <w:p w14:paraId="4FC0474B"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요구사항은 다음과 같</w:t>
      </w:r>
      <w:r w:rsidRPr="006A20B2">
        <w:rPr>
          <w:rFonts w:asciiTheme="majorEastAsia" w:eastAsiaTheme="majorEastAsia" w:hAnsiTheme="majorEastAsia" w:cs="맑은 고딕"/>
          <w:sz w:val="22"/>
          <w:szCs w:val="22"/>
        </w:rPr>
        <w:t>습니</w:t>
      </w:r>
      <w:r w:rsidRPr="006A20B2">
        <w:rPr>
          <w:rFonts w:asciiTheme="majorEastAsia" w:eastAsiaTheme="majorEastAsia" w:hAnsiTheme="majorEastAsia" w:cs="맑은 고딕"/>
          <w:color w:val="000000"/>
          <w:sz w:val="22"/>
          <w:szCs w:val="22"/>
        </w:rPr>
        <w:t xml:space="preserve">다. </w:t>
      </w:r>
    </w:p>
    <w:p w14:paraId="1E7BE7C8"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1. 텍스트 기반 콘텐츠(웹툰/웹소설)의 감정 및 전개 흐름을</w:t>
      </w:r>
      <w:r w:rsidRPr="006A20B2">
        <w:rPr>
          <w:rFonts w:asciiTheme="majorEastAsia" w:eastAsiaTheme="majorEastAsia" w:hAnsiTheme="majorEastAsia" w:cs="맑은 고딕"/>
          <w:sz w:val="22"/>
          <w:szCs w:val="22"/>
        </w:rPr>
        <w:t xml:space="preserve"> </w:t>
      </w:r>
      <w:r w:rsidRPr="006A20B2">
        <w:rPr>
          <w:rFonts w:asciiTheme="majorEastAsia" w:eastAsiaTheme="majorEastAsia" w:hAnsiTheme="majorEastAsia" w:cs="맑은 고딕"/>
          <w:color w:val="000000"/>
          <w:sz w:val="22"/>
          <w:szCs w:val="22"/>
        </w:rPr>
        <w:t xml:space="preserve">분석할 수 있는 </w:t>
      </w:r>
      <w:r w:rsidRPr="006A20B2">
        <w:rPr>
          <w:rFonts w:asciiTheme="majorEastAsia" w:eastAsiaTheme="majorEastAsia" w:hAnsiTheme="majorEastAsia" w:cs="맑은 고딕"/>
          <w:color w:val="000000"/>
          <w:sz w:val="22"/>
          <w:szCs w:val="22"/>
        </w:rPr>
        <w:br/>
        <w:t xml:space="preserve">AI 모델을 구축해야 </w:t>
      </w:r>
      <w:r w:rsidRPr="006A20B2">
        <w:rPr>
          <w:rFonts w:asciiTheme="majorEastAsia" w:eastAsiaTheme="majorEastAsia" w:hAnsiTheme="majorEastAsia" w:cs="맑은 고딕"/>
          <w:sz w:val="22"/>
          <w:szCs w:val="22"/>
        </w:rPr>
        <w:t>합니</w:t>
      </w:r>
      <w:r w:rsidRPr="006A20B2">
        <w:rPr>
          <w:rFonts w:asciiTheme="majorEastAsia" w:eastAsiaTheme="majorEastAsia" w:hAnsiTheme="majorEastAsia" w:cs="맑은 고딕"/>
          <w:color w:val="000000"/>
          <w:sz w:val="22"/>
          <w:szCs w:val="22"/>
        </w:rPr>
        <w:t>다.</w:t>
      </w:r>
    </w:p>
    <w:p w14:paraId="1277ADD7"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 xml:space="preserve">2. 분석된 감정과 장면 흐름에 맞춰 BGM을생성하고 콘텐츠와 실시간 동기화되는 감상 환경을 구현해야 </w:t>
      </w:r>
      <w:r w:rsidRPr="006A20B2">
        <w:rPr>
          <w:rFonts w:asciiTheme="majorEastAsia" w:eastAsiaTheme="majorEastAsia" w:hAnsiTheme="majorEastAsia" w:cs="맑은 고딕"/>
          <w:sz w:val="22"/>
          <w:szCs w:val="22"/>
        </w:rPr>
        <w:t>합니</w:t>
      </w:r>
      <w:r w:rsidRPr="006A20B2">
        <w:rPr>
          <w:rFonts w:asciiTheme="majorEastAsia" w:eastAsiaTheme="majorEastAsia" w:hAnsiTheme="majorEastAsia" w:cs="맑은 고딕"/>
          <w:color w:val="000000"/>
          <w:sz w:val="22"/>
          <w:szCs w:val="22"/>
        </w:rPr>
        <w:t>다.</w:t>
      </w:r>
    </w:p>
    <w:p w14:paraId="1454BDD7"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r w:rsidRPr="006A20B2">
        <w:rPr>
          <w:rFonts w:asciiTheme="majorEastAsia" w:eastAsiaTheme="majorEastAsia" w:hAnsiTheme="majorEastAsia" w:cs="맑은 고딕"/>
          <w:color w:val="000000"/>
          <w:sz w:val="22"/>
          <w:szCs w:val="22"/>
        </w:rPr>
        <w:t xml:space="preserve">3. 사용자는 감상 중 음악을 끄거나 전환할 수 있으며 맞춤화 설정(장르/분위기 선택 등)이 가능한 UI가 제공되어야 </w:t>
      </w:r>
      <w:r w:rsidRPr="006A20B2">
        <w:rPr>
          <w:rFonts w:asciiTheme="majorEastAsia" w:eastAsiaTheme="majorEastAsia" w:hAnsiTheme="majorEastAsia" w:cs="맑은 고딕"/>
          <w:sz w:val="22"/>
          <w:szCs w:val="22"/>
        </w:rPr>
        <w:t>합니</w:t>
      </w:r>
      <w:r w:rsidRPr="006A20B2">
        <w:rPr>
          <w:rFonts w:asciiTheme="majorEastAsia" w:eastAsiaTheme="majorEastAsia" w:hAnsiTheme="majorEastAsia" w:cs="맑은 고딕"/>
          <w:color w:val="000000"/>
          <w:sz w:val="22"/>
          <w:szCs w:val="22"/>
        </w:rPr>
        <w:t>다.</w:t>
      </w:r>
    </w:p>
    <w:p w14:paraId="1203A571"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p>
    <w:p w14:paraId="30EEACB4" w14:textId="75DE67BF" w:rsidR="006A20B2" w:rsidRPr="006A20B2" w:rsidRDefault="006A20B2" w:rsidP="006A20B2">
      <w:pPr>
        <w:pStyle w:val="1"/>
        <w:rPr>
          <w:rFonts w:asciiTheme="majorEastAsia" w:eastAsiaTheme="majorEastAsia" w:hAnsiTheme="majorEastAsia"/>
        </w:rPr>
      </w:pPr>
      <w:bookmarkStart w:id="18" w:name="_heading=h.foi03xop02j5" w:colFirst="0" w:colLast="0"/>
      <w:bookmarkStart w:id="19" w:name="_Toc197766641"/>
      <w:bookmarkEnd w:id="18"/>
      <w:r w:rsidRPr="006A20B2">
        <w:rPr>
          <w:rFonts w:asciiTheme="majorEastAsia" w:eastAsiaTheme="majorEastAsia" w:hAnsiTheme="majorEastAsia"/>
        </w:rPr>
        <w:lastRenderedPageBreak/>
        <w:t>서비스 설계</w:t>
      </w:r>
      <w:bookmarkEnd w:id="19"/>
    </w:p>
    <w:p w14:paraId="4F644843" w14:textId="77777777" w:rsidR="006A20B2" w:rsidRPr="006A20B2" w:rsidRDefault="006A20B2" w:rsidP="006A20B2">
      <w:pPr>
        <w:pStyle w:val="2"/>
        <w:rPr>
          <w:rFonts w:asciiTheme="majorEastAsia" w:eastAsiaTheme="majorEastAsia" w:hAnsiTheme="majorEastAsia"/>
        </w:rPr>
      </w:pPr>
      <w:bookmarkStart w:id="20" w:name="_heading=h.6tzldufbdmgy" w:colFirst="0" w:colLast="0"/>
      <w:bookmarkStart w:id="21" w:name="_Toc197766642"/>
      <w:bookmarkEnd w:id="20"/>
      <w:r w:rsidRPr="006A20B2">
        <w:rPr>
          <w:rFonts w:asciiTheme="majorEastAsia" w:eastAsiaTheme="majorEastAsia" w:hAnsiTheme="majorEastAsia"/>
        </w:rPr>
        <w:t>서비스 개념 및 구조도</w:t>
      </w:r>
      <w:bookmarkEnd w:id="21"/>
    </w:p>
    <w:p w14:paraId="55350822" w14:textId="3C4ECABA" w:rsidR="006A20B2" w:rsidRPr="006A20B2" w:rsidRDefault="006A20B2" w:rsidP="006A20B2">
      <w:pPr>
        <w:keepNext/>
        <w:spacing w:before="120" w:after="60"/>
        <w:rPr>
          <w:rFonts w:asciiTheme="majorEastAsia" w:eastAsiaTheme="majorEastAsia" w:hAnsiTheme="majorEastAsia" w:cs="맑은 고딕"/>
          <w:b/>
          <w:sz w:val="24"/>
          <w:szCs w:val="24"/>
        </w:rPr>
      </w:pPr>
      <w:r w:rsidRPr="006A20B2">
        <w:rPr>
          <w:rFonts w:asciiTheme="majorEastAsia" w:eastAsiaTheme="majorEastAsia" w:hAnsiTheme="majorEastAsia" w:cs="맑은 고딕"/>
          <w:noProof/>
          <w:sz w:val="22"/>
          <w:szCs w:val="22"/>
        </w:rPr>
        <w:drawing>
          <wp:inline distT="114300" distB="114300" distL="114300" distR="114300" wp14:anchorId="04A09C97" wp14:editId="07E6CCE3">
            <wp:extent cx="6261100" cy="2794000"/>
            <wp:effectExtent l="0" t="0" r="6350" b="6350"/>
            <wp:docPr id="3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261743" cy="2794287"/>
                    </a:xfrm>
                    <a:prstGeom prst="rect">
                      <a:avLst/>
                    </a:prstGeom>
                    <a:ln/>
                  </pic:spPr>
                </pic:pic>
              </a:graphicData>
            </a:graphic>
          </wp:inline>
        </w:drawing>
      </w:r>
    </w:p>
    <w:p w14:paraId="35C40621" w14:textId="77777777" w:rsidR="006A20B2" w:rsidRPr="006A20B2" w:rsidRDefault="006A20B2" w:rsidP="006A20B2">
      <w:pPr>
        <w:keepNext/>
        <w:spacing w:before="120" w:after="60"/>
        <w:rPr>
          <w:rFonts w:asciiTheme="majorEastAsia" w:eastAsiaTheme="majorEastAsia" w:hAnsiTheme="majorEastAsia" w:cs="맑은 고딕"/>
          <w:b/>
          <w:sz w:val="24"/>
          <w:szCs w:val="24"/>
        </w:rPr>
      </w:pPr>
    </w:p>
    <w:p w14:paraId="6E85D95D" w14:textId="77777777" w:rsidR="006A20B2" w:rsidRPr="006A20B2" w:rsidRDefault="006A20B2" w:rsidP="006A20B2">
      <w:pPr>
        <w:pStyle w:val="2"/>
        <w:rPr>
          <w:rFonts w:asciiTheme="majorEastAsia" w:eastAsiaTheme="majorEastAsia" w:hAnsiTheme="majorEastAsia"/>
        </w:rPr>
      </w:pPr>
      <w:bookmarkStart w:id="22" w:name="_heading=h.cu45f8104vyx" w:colFirst="0" w:colLast="0"/>
      <w:bookmarkStart w:id="23" w:name="_Toc197766643"/>
      <w:bookmarkEnd w:id="22"/>
      <w:r w:rsidRPr="006A20B2">
        <w:rPr>
          <w:rFonts w:asciiTheme="majorEastAsia" w:eastAsiaTheme="majorEastAsia" w:hAnsiTheme="majorEastAsia"/>
        </w:rPr>
        <w:t>서비스 설명</w:t>
      </w:r>
      <w:bookmarkEnd w:id="23"/>
    </w:p>
    <w:p w14:paraId="1FF0BCE6" w14:textId="7C63A730" w:rsidR="006A20B2" w:rsidRPr="006A20B2" w:rsidRDefault="006A20B2" w:rsidP="006A20B2">
      <w:pPr>
        <w:pStyle w:val="3"/>
        <w:rPr>
          <w:rFonts w:asciiTheme="majorEastAsia" w:eastAsiaTheme="majorEastAsia" w:hAnsiTheme="majorEastAsia"/>
        </w:rPr>
      </w:pPr>
      <w:bookmarkStart w:id="24" w:name="_heading=h.nko48f8i7vpu" w:colFirst="0" w:colLast="0"/>
      <w:bookmarkEnd w:id="24"/>
      <w:r w:rsidRPr="006A20B2">
        <w:rPr>
          <w:rFonts w:asciiTheme="majorEastAsia" w:eastAsiaTheme="majorEastAsia" w:hAnsiTheme="majorEastAsia"/>
        </w:rPr>
        <w:t xml:space="preserve"> </w:t>
      </w:r>
      <w:bookmarkStart w:id="25" w:name="_Toc197766644"/>
      <w:r w:rsidRPr="006A20B2">
        <w:rPr>
          <w:rFonts w:asciiTheme="majorEastAsia" w:eastAsiaTheme="majorEastAsia" w:hAnsiTheme="majorEastAsia"/>
        </w:rPr>
        <w:t>Toondy(툰디) 서비스 개요</w:t>
      </w:r>
      <w:bookmarkEnd w:id="25"/>
    </w:p>
    <w:p w14:paraId="718B7D9F" w14:textId="31AC906C"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Toondy는 웹툰 및 웹소설과 같은 텍스트 기반 콘텐츠의 감정 및 전개 흐름을 실시간 분석하고, 해당 감정에 동기화된 BGM을 자동으로 생성·재생하는 AI 기반 감상 지원 플랫폼입니다.</w:t>
      </w:r>
      <w:r w:rsidRPr="006A20B2">
        <w:rPr>
          <w:rFonts w:asciiTheme="majorEastAsia" w:eastAsiaTheme="majorEastAsia" w:hAnsiTheme="majorEastAsia"/>
        </w:rPr>
        <w:br/>
        <w:t xml:space="preserve"> 사용자의 몰입 경험을 극대화하기 위해, 콘텐츠의 내재된 감정/행동/분위기 데이터를 AI가 분석하고, 이를 기반으로 동기화된 음악을 제공하는 것이 핵심입니다.</w:t>
      </w:r>
    </w:p>
    <w:p w14:paraId="442D4FC8" w14:textId="77777777" w:rsidR="006A20B2" w:rsidRPr="006A20B2" w:rsidRDefault="006A20B2" w:rsidP="006A20B2">
      <w:pPr>
        <w:pStyle w:val="aa"/>
        <w:rPr>
          <w:rFonts w:asciiTheme="majorEastAsia" w:eastAsiaTheme="majorEastAsia" w:hAnsiTheme="majorEastAsia" w:hint="eastAsia"/>
        </w:rPr>
      </w:pPr>
    </w:p>
    <w:p w14:paraId="3F8FEB8B" w14:textId="1611CDF5" w:rsidR="006A20B2" w:rsidRPr="006A20B2" w:rsidRDefault="006A20B2" w:rsidP="006A20B2">
      <w:pPr>
        <w:pStyle w:val="3"/>
        <w:rPr>
          <w:rFonts w:asciiTheme="majorEastAsia" w:eastAsiaTheme="majorEastAsia" w:hAnsiTheme="majorEastAsia"/>
        </w:rPr>
      </w:pPr>
      <w:bookmarkStart w:id="26" w:name="_heading=h.on02o7mxtk1c" w:colFirst="0" w:colLast="0"/>
      <w:bookmarkStart w:id="27" w:name="_Toc197766645"/>
      <w:bookmarkEnd w:id="26"/>
      <w:r w:rsidRPr="006A20B2">
        <w:rPr>
          <w:rFonts w:asciiTheme="majorEastAsia" w:eastAsiaTheme="majorEastAsia" w:hAnsiTheme="majorEastAsia"/>
        </w:rPr>
        <w:t>전체 서비스 구조 및 흐름</w:t>
      </w:r>
      <w:bookmarkStart w:id="28" w:name="_heading=h.wszwiihju6ya" w:colFirst="0" w:colLast="0"/>
      <w:bookmarkEnd w:id="27"/>
      <w:bookmarkEnd w:id="28"/>
    </w:p>
    <w:p w14:paraId="526250AF" w14:textId="0F4BFBA8" w:rsidR="006A20B2" w:rsidRPr="006A20B2" w:rsidRDefault="006A20B2" w:rsidP="006A20B2">
      <w:pPr>
        <w:pStyle w:val="aa"/>
        <w:rPr>
          <w:rFonts w:asciiTheme="majorEastAsia" w:eastAsiaTheme="majorEastAsia" w:hAnsiTheme="majorEastAsia" w:cs="맑은 고딕"/>
          <w:b/>
          <w:i/>
          <w:szCs w:val="22"/>
        </w:rPr>
      </w:pPr>
      <w:r w:rsidRPr="006A20B2">
        <w:rPr>
          <w:rFonts w:asciiTheme="majorEastAsia" w:eastAsiaTheme="majorEastAsia" w:hAnsiTheme="majorEastAsia" w:cs="맑은 고딕"/>
          <w:b/>
          <w:szCs w:val="22"/>
        </w:rPr>
        <w:t>1. Input (입력 콘텐츠 수집)</w:t>
      </w:r>
    </w:p>
    <w:p w14:paraId="3E35AAF1" w14:textId="77777777" w:rsidR="006A20B2" w:rsidRPr="006A20B2" w:rsidRDefault="006A20B2" w:rsidP="006A20B2">
      <w:pPr>
        <w:pStyle w:val="aa"/>
        <w:rPr>
          <w:rFonts w:asciiTheme="majorEastAsia" w:eastAsiaTheme="majorEastAsia" w:hAnsiTheme="majorEastAsia"/>
          <w:szCs w:val="22"/>
        </w:rPr>
      </w:pPr>
      <w:r w:rsidRPr="006A20B2">
        <w:rPr>
          <w:rFonts w:asciiTheme="majorEastAsia" w:eastAsiaTheme="majorEastAsia" w:hAnsiTheme="majorEastAsia"/>
          <w:szCs w:val="22"/>
        </w:rPr>
        <w:t>사용자가 감상할 웹툰 URL, 이미지 파일, 소설 텍스트 파일(txt) 등을 입력합니다.</w:t>
      </w:r>
      <w:r w:rsidRPr="006A20B2">
        <w:rPr>
          <w:rFonts w:asciiTheme="majorEastAsia" w:eastAsiaTheme="majorEastAsia" w:hAnsiTheme="majorEastAsia"/>
          <w:szCs w:val="22"/>
        </w:rPr>
        <w:br/>
        <w:t>BeautifulSoup 등을 활용하여 웹상의 이미지 요소(img tag)를 추출하고, 분석을 위한 이미지 전처리를 수행합니다.</w:t>
      </w:r>
    </w:p>
    <w:p w14:paraId="26B3E45C" w14:textId="4416EAAC" w:rsidR="006A20B2" w:rsidRPr="006A20B2" w:rsidRDefault="006A20B2" w:rsidP="006A20B2">
      <w:pPr>
        <w:pStyle w:val="aa"/>
        <w:rPr>
          <w:rFonts w:asciiTheme="majorEastAsia" w:eastAsiaTheme="majorEastAsia" w:hAnsiTheme="majorEastAsia" w:cs="맑은 고딕"/>
          <w:b/>
          <w:i/>
          <w:szCs w:val="22"/>
        </w:rPr>
      </w:pPr>
      <w:r w:rsidRPr="006A20B2">
        <w:rPr>
          <w:rFonts w:asciiTheme="majorEastAsia" w:eastAsiaTheme="majorEastAsia" w:hAnsiTheme="majorEastAsia"/>
          <w:szCs w:val="22"/>
        </w:rPr>
        <w:lastRenderedPageBreak/>
        <w:br/>
      </w:r>
      <w:bookmarkStart w:id="29" w:name="_heading=h.mzeogwp8fmy1" w:colFirst="0" w:colLast="0"/>
      <w:bookmarkEnd w:id="29"/>
      <w:r w:rsidRPr="006A20B2">
        <w:rPr>
          <w:rFonts w:asciiTheme="majorEastAsia" w:eastAsiaTheme="majorEastAsia" w:hAnsiTheme="majorEastAsia" w:cs="맑은 고딕"/>
          <w:b/>
          <w:szCs w:val="22"/>
        </w:rPr>
        <w:t>2. 텍스트 추출 및 전처리</w:t>
      </w:r>
    </w:p>
    <w:p w14:paraId="0B56D879" w14:textId="77777777" w:rsidR="006A20B2" w:rsidRPr="006A20B2" w:rsidRDefault="006A20B2" w:rsidP="006A20B2">
      <w:pPr>
        <w:pStyle w:val="aa"/>
        <w:rPr>
          <w:rFonts w:asciiTheme="majorEastAsia" w:eastAsiaTheme="majorEastAsia" w:hAnsiTheme="majorEastAsia"/>
          <w:szCs w:val="22"/>
        </w:rPr>
      </w:pPr>
      <w:r w:rsidRPr="006A20B2">
        <w:rPr>
          <w:rFonts w:asciiTheme="majorEastAsia" w:eastAsiaTheme="majorEastAsia" w:hAnsiTheme="majorEastAsia"/>
          <w:szCs w:val="22"/>
        </w:rPr>
        <w:t xml:space="preserve">웹툰 이미지에서 텍스트를 인식하기 위해 </w:t>
      </w:r>
      <w:r w:rsidRPr="006A20B2">
        <w:rPr>
          <w:rFonts w:asciiTheme="majorEastAsia" w:eastAsiaTheme="majorEastAsia" w:hAnsiTheme="majorEastAsia"/>
          <w:b/>
          <w:szCs w:val="22"/>
        </w:rPr>
        <w:t>Tesseract OCR</w:t>
      </w:r>
      <w:r w:rsidRPr="006A20B2">
        <w:rPr>
          <w:rFonts w:asciiTheme="majorEastAsia" w:eastAsiaTheme="majorEastAsia" w:hAnsiTheme="majorEastAsia"/>
          <w:szCs w:val="22"/>
        </w:rPr>
        <w:t>을 활용하여 말풍선 또는 내레이션 텍스트를 추출합니다.</w:t>
      </w:r>
      <w:r w:rsidRPr="006A20B2">
        <w:rPr>
          <w:rFonts w:asciiTheme="majorEastAsia" w:eastAsiaTheme="majorEastAsia" w:hAnsiTheme="majorEastAsia"/>
          <w:szCs w:val="22"/>
        </w:rPr>
        <w:br/>
        <w:t>소설 등 txt 기반 입력은 전처리 없이 바로 형태소 분석으로 진입합니다.</w:t>
      </w:r>
    </w:p>
    <w:p w14:paraId="02E9D745" w14:textId="2BEBACF4" w:rsidR="006A20B2" w:rsidRPr="006A20B2" w:rsidRDefault="006A20B2" w:rsidP="006A20B2">
      <w:pPr>
        <w:pStyle w:val="aa"/>
        <w:rPr>
          <w:rFonts w:asciiTheme="majorEastAsia" w:eastAsiaTheme="majorEastAsia" w:hAnsiTheme="majorEastAsia" w:cs="맑은 고딕"/>
          <w:b/>
          <w:i/>
          <w:szCs w:val="22"/>
        </w:rPr>
      </w:pPr>
      <w:r w:rsidRPr="006A20B2">
        <w:rPr>
          <w:rFonts w:asciiTheme="majorEastAsia" w:eastAsiaTheme="majorEastAsia" w:hAnsiTheme="majorEastAsia"/>
          <w:szCs w:val="22"/>
        </w:rPr>
        <w:br/>
      </w:r>
      <w:bookmarkStart w:id="30" w:name="_heading=h.4gh3284f3ksj" w:colFirst="0" w:colLast="0"/>
      <w:bookmarkEnd w:id="30"/>
      <w:r w:rsidRPr="006A20B2">
        <w:rPr>
          <w:rFonts w:asciiTheme="majorEastAsia" w:eastAsiaTheme="majorEastAsia" w:hAnsiTheme="majorEastAsia" w:cs="맑은 고딕"/>
          <w:b/>
          <w:szCs w:val="22"/>
        </w:rPr>
        <w:t>3. 감정 및 키워드 분석</w:t>
      </w:r>
    </w:p>
    <w:p w14:paraId="348DF8E5" w14:textId="77777777" w:rsidR="006A20B2" w:rsidRPr="006A20B2" w:rsidRDefault="006A20B2" w:rsidP="006A20B2">
      <w:pPr>
        <w:pStyle w:val="aa"/>
        <w:rPr>
          <w:rFonts w:asciiTheme="majorEastAsia" w:eastAsiaTheme="majorEastAsia" w:hAnsiTheme="majorEastAsia"/>
          <w:szCs w:val="22"/>
        </w:rPr>
      </w:pPr>
      <w:r w:rsidRPr="006A20B2">
        <w:rPr>
          <w:rFonts w:asciiTheme="majorEastAsia" w:eastAsiaTheme="majorEastAsia" w:hAnsiTheme="majorEastAsia"/>
          <w:szCs w:val="22"/>
        </w:rPr>
        <w:t xml:space="preserve">형태소 분석 도구인 </w:t>
      </w:r>
      <w:r w:rsidRPr="006A20B2">
        <w:rPr>
          <w:rFonts w:asciiTheme="majorEastAsia" w:eastAsiaTheme="majorEastAsia" w:hAnsiTheme="majorEastAsia"/>
          <w:b/>
          <w:szCs w:val="22"/>
        </w:rPr>
        <w:t>Okt 및 KeyBERT</w:t>
      </w:r>
      <w:r w:rsidRPr="006A20B2">
        <w:rPr>
          <w:rFonts w:asciiTheme="majorEastAsia" w:eastAsiaTheme="majorEastAsia" w:hAnsiTheme="majorEastAsia"/>
          <w:szCs w:val="22"/>
        </w:rPr>
        <w:t>를 활용하여 텍스트 내 키워드 및 핵심 문장들을 추출합니다.</w:t>
      </w:r>
      <w:r w:rsidRPr="006A20B2">
        <w:rPr>
          <w:rFonts w:asciiTheme="majorEastAsia" w:eastAsiaTheme="majorEastAsia" w:hAnsiTheme="majorEastAsia"/>
          <w:szCs w:val="22"/>
        </w:rPr>
        <w:br/>
        <w:t>분석된 결과를 기반으로 감정(emotion), 행동(action), 분위기(mood) 를 파악하며, 이를 종합하여 음악 생성에 필요한 [keywords, genre, mood, era, music_style] 데이터를 구성합니다.</w:t>
      </w:r>
    </w:p>
    <w:p w14:paraId="00D6E6F3" w14:textId="1DBB468B" w:rsidR="006A20B2" w:rsidRPr="006A20B2" w:rsidRDefault="006A20B2" w:rsidP="006A20B2">
      <w:pPr>
        <w:pStyle w:val="aa"/>
        <w:rPr>
          <w:rFonts w:asciiTheme="majorEastAsia" w:eastAsiaTheme="majorEastAsia" w:hAnsiTheme="majorEastAsia" w:cs="맑은 고딕"/>
          <w:b/>
          <w:i/>
          <w:szCs w:val="22"/>
        </w:rPr>
      </w:pPr>
      <w:r w:rsidRPr="006A20B2">
        <w:rPr>
          <w:rFonts w:asciiTheme="majorEastAsia" w:eastAsiaTheme="majorEastAsia" w:hAnsiTheme="majorEastAsia"/>
          <w:szCs w:val="22"/>
        </w:rPr>
        <w:br/>
      </w:r>
      <w:bookmarkStart w:id="31" w:name="_heading=h.jk6cy61so9a1" w:colFirst="0" w:colLast="0"/>
      <w:bookmarkEnd w:id="31"/>
      <w:r w:rsidRPr="006A20B2">
        <w:rPr>
          <w:rFonts w:asciiTheme="majorEastAsia" w:eastAsiaTheme="majorEastAsia" w:hAnsiTheme="majorEastAsia" w:cs="맑은 고딕"/>
          <w:b/>
          <w:szCs w:val="22"/>
        </w:rPr>
        <w:t>4. 음악 시퀀스 생성</w:t>
      </w:r>
    </w:p>
    <w:p w14:paraId="1664A41E" w14:textId="77777777" w:rsidR="006A20B2" w:rsidRPr="006A20B2" w:rsidRDefault="006A20B2" w:rsidP="006A20B2">
      <w:pPr>
        <w:pStyle w:val="aa"/>
        <w:rPr>
          <w:rFonts w:asciiTheme="majorEastAsia" w:eastAsiaTheme="majorEastAsia" w:hAnsiTheme="majorEastAsia"/>
          <w:szCs w:val="22"/>
        </w:rPr>
      </w:pPr>
      <w:r w:rsidRPr="006A20B2">
        <w:rPr>
          <w:rFonts w:asciiTheme="majorEastAsia" w:eastAsiaTheme="majorEastAsia" w:hAnsiTheme="majorEastAsia"/>
          <w:szCs w:val="22"/>
        </w:rPr>
        <w:t xml:space="preserve">생성된 키워드 기반으로 </w:t>
      </w:r>
      <w:r w:rsidRPr="006A20B2">
        <w:rPr>
          <w:rFonts w:asciiTheme="majorEastAsia" w:eastAsiaTheme="majorEastAsia" w:hAnsiTheme="majorEastAsia"/>
          <w:b/>
          <w:szCs w:val="22"/>
        </w:rPr>
        <w:t>Meta의 MusicGen 모델</w:t>
      </w:r>
      <w:r w:rsidRPr="006A20B2">
        <w:rPr>
          <w:rFonts w:asciiTheme="majorEastAsia" w:eastAsiaTheme="majorEastAsia" w:hAnsiTheme="majorEastAsia"/>
          <w:szCs w:val="22"/>
        </w:rPr>
        <w:t>을 활용하여 6개 세그먼트의 음악 시퀀스를 생성합니다.</w:t>
      </w:r>
      <w:r w:rsidRPr="006A20B2">
        <w:rPr>
          <w:rFonts w:asciiTheme="majorEastAsia" w:eastAsiaTheme="majorEastAsia" w:hAnsiTheme="majorEastAsia"/>
          <w:szCs w:val="22"/>
        </w:rPr>
        <w:br/>
        <w:t>각 세그먼트는 콘텐츠 전개 흐름에 따라 자동 분할되며, 감정 변화에 따라 구간별로 음악이 동기화됩니다.</w:t>
      </w:r>
    </w:p>
    <w:p w14:paraId="607027BE" w14:textId="45923E16" w:rsidR="006A20B2" w:rsidRPr="006A20B2" w:rsidRDefault="006A20B2" w:rsidP="006A20B2">
      <w:pPr>
        <w:pStyle w:val="aa"/>
        <w:rPr>
          <w:rFonts w:asciiTheme="majorEastAsia" w:eastAsiaTheme="majorEastAsia" w:hAnsiTheme="majorEastAsia" w:cs="맑은 고딕"/>
          <w:b/>
          <w:i/>
          <w:szCs w:val="22"/>
        </w:rPr>
      </w:pPr>
      <w:r w:rsidRPr="006A20B2">
        <w:rPr>
          <w:rFonts w:asciiTheme="majorEastAsia" w:eastAsiaTheme="majorEastAsia" w:hAnsiTheme="majorEastAsia"/>
          <w:szCs w:val="22"/>
        </w:rPr>
        <w:br/>
      </w:r>
      <w:bookmarkStart w:id="32" w:name="_heading=h.21jhza960v7y" w:colFirst="0" w:colLast="0"/>
      <w:bookmarkEnd w:id="32"/>
      <w:r w:rsidRPr="006A20B2">
        <w:rPr>
          <w:rFonts w:asciiTheme="majorEastAsia" w:eastAsiaTheme="majorEastAsia" w:hAnsiTheme="majorEastAsia" w:cs="맑은 고딕"/>
          <w:b/>
          <w:szCs w:val="22"/>
        </w:rPr>
        <w:t>5. 오디오 렌더링 및 저장</w:t>
      </w:r>
    </w:p>
    <w:p w14:paraId="3DB9E4F8" w14:textId="797217F2" w:rsidR="006A20B2" w:rsidRPr="006A20B2" w:rsidRDefault="006A20B2" w:rsidP="006A20B2">
      <w:pPr>
        <w:pStyle w:val="aa"/>
        <w:rPr>
          <w:rFonts w:asciiTheme="majorEastAsia" w:eastAsiaTheme="majorEastAsia" w:hAnsiTheme="majorEastAsia"/>
          <w:szCs w:val="22"/>
        </w:rPr>
      </w:pPr>
      <w:r w:rsidRPr="006A20B2">
        <w:rPr>
          <w:rFonts w:asciiTheme="majorEastAsia" w:eastAsiaTheme="majorEastAsia" w:hAnsiTheme="majorEastAsia"/>
          <w:szCs w:val="22"/>
        </w:rPr>
        <w:t>추출된 시퀀스는 wav 포맷으로 렌더링 및 저장되며,</w:t>
      </w:r>
      <w:r w:rsidRPr="006A20B2">
        <w:rPr>
          <w:rFonts w:asciiTheme="majorEastAsia" w:eastAsiaTheme="majorEastAsia" w:hAnsiTheme="majorEastAsia"/>
          <w:szCs w:val="22"/>
        </w:rPr>
        <w:br/>
        <w:t xml:space="preserve">각 구간은 관련 </w:t>
      </w:r>
      <w:r w:rsidRPr="006A20B2">
        <w:rPr>
          <w:rFonts w:asciiTheme="majorEastAsia" w:eastAsiaTheme="majorEastAsia" w:hAnsiTheme="majorEastAsia"/>
          <w:b/>
          <w:szCs w:val="22"/>
        </w:rPr>
        <w:t>Metadata (keywords, mood, genre, duration 등)</w:t>
      </w:r>
      <w:r w:rsidRPr="006A20B2">
        <w:rPr>
          <w:rFonts w:asciiTheme="majorEastAsia" w:eastAsiaTheme="majorEastAsia" w:hAnsiTheme="majorEastAsia"/>
          <w:szCs w:val="22"/>
        </w:rPr>
        <w:t xml:space="preserve"> 와 함께 저장되어 이후 감상 중 사용자 설정 기반으로 커스터마이징이 가능하게 구성됩니다.</w:t>
      </w:r>
    </w:p>
    <w:p w14:paraId="290D9680" w14:textId="77777777" w:rsidR="006A20B2" w:rsidRPr="006A20B2" w:rsidRDefault="006A20B2" w:rsidP="006A20B2">
      <w:pPr>
        <w:pStyle w:val="aa"/>
        <w:rPr>
          <w:rFonts w:asciiTheme="majorEastAsia" w:eastAsiaTheme="majorEastAsia" w:hAnsiTheme="majorEastAsia" w:hint="eastAsia"/>
        </w:rPr>
      </w:pPr>
    </w:p>
    <w:p w14:paraId="1F91D071" w14:textId="77777777" w:rsidR="006A20B2" w:rsidRPr="006A20B2" w:rsidRDefault="006A20B2" w:rsidP="006A20B2">
      <w:pPr>
        <w:pStyle w:val="1"/>
        <w:rPr>
          <w:rFonts w:asciiTheme="majorEastAsia" w:eastAsiaTheme="majorEastAsia" w:hAnsiTheme="majorEastAsia"/>
        </w:rPr>
      </w:pPr>
      <w:bookmarkStart w:id="33" w:name="_heading=h.3gqi4y5hlzuf" w:colFirst="0" w:colLast="0"/>
      <w:bookmarkStart w:id="34" w:name="_Toc197766646"/>
      <w:bookmarkEnd w:id="33"/>
      <w:r w:rsidRPr="006A20B2">
        <w:rPr>
          <w:rFonts w:asciiTheme="majorEastAsia" w:eastAsiaTheme="majorEastAsia" w:hAnsiTheme="majorEastAsia"/>
        </w:rPr>
        <w:t>UX 설계</w:t>
      </w:r>
      <w:bookmarkEnd w:id="34"/>
    </w:p>
    <w:p w14:paraId="37F64A6E"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hyperlink r:id="rId13">
        <w:r w:rsidRPr="006A20B2">
          <w:rPr>
            <w:rFonts w:asciiTheme="majorEastAsia" w:eastAsiaTheme="majorEastAsia" w:hAnsiTheme="majorEastAsia" w:cs="맑은 고딕"/>
            <w:color w:val="0000FF"/>
            <w:sz w:val="22"/>
            <w:szCs w:val="22"/>
            <w:u w:val="single"/>
          </w:rPr>
          <w:t>Visily AI</w:t>
        </w:r>
      </w:hyperlink>
      <w:r w:rsidRPr="006A20B2">
        <w:rPr>
          <w:rFonts w:asciiTheme="majorEastAsia" w:eastAsiaTheme="majorEastAsia" w:hAnsiTheme="majorEastAsia" w:cs="맑은 고딕"/>
          <w:sz w:val="22"/>
          <w:szCs w:val="22"/>
        </w:rPr>
        <w:t xml:space="preserve"> </w:t>
      </w:r>
      <w:r w:rsidRPr="006A20B2">
        <w:rPr>
          <w:rFonts w:asciiTheme="majorEastAsia" w:eastAsiaTheme="majorEastAsia" w:hAnsiTheme="majorEastAsia" w:cs="맑은 고딕"/>
          <w:color w:val="000000"/>
          <w:sz w:val="22"/>
          <w:szCs w:val="22"/>
        </w:rPr>
        <w:t>활용</w:t>
      </w:r>
      <w:r w:rsidRPr="006A20B2">
        <w:rPr>
          <w:rFonts w:asciiTheme="majorEastAsia" w:eastAsiaTheme="majorEastAsia" w:hAnsiTheme="majorEastAsia" w:cs="맑은 고딕"/>
          <w:sz w:val="22"/>
          <w:szCs w:val="22"/>
        </w:rPr>
        <w:t>한</w:t>
      </w:r>
      <w:r w:rsidRPr="006A20B2">
        <w:rPr>
          <w:rFonts w:asciiTheme="majorEastAsia" w:eastAsiaTheme="majorEastAsia" w:hAnsiTheme="majorEastAsia" w:cs="맑은 고딕"/>
          <w:color w:val="000000"/>
          <w:sz w:val="22"/>
          <w:szCs w:val="22"/>
        </w:rPr>
        <w:t xml:space="preserve"> Toondy</w:t>
      </w:r>
      <w:r w:rsidRPr="006A20B2">
        <w:rPr>
          <w:rFonts w:asciiTheme="majorEastAsia" w:eastAsiaTheme="majorEastAsia" w:hAnsiTheme="majorEastAsia" w:cs="맑은 고딕"/>
          <w:sz w:val="22"/>
          <w:szCs w:val="22"/>
        </w:rPr>
        <w:t xml:space="preserve">의 </w:t>
      </w:r>
      <w:r w:rsidRPr="006A20B2">
        <w:rPr>
          <w:rFonts w:asciiTheme="majorEastAsia" w:eastAsiaTheme="majorEastAsia" w:hAnsiTheme="majorEastAsia" w:cs="맑은 고딕"/>
          <w:color w:val="000000"/>
          <w:sz w:val="22"/>
          <w:szCs w:val="22"/>
        </w:rPr>
        <w:t xml:space="preserve">UX 설계 </w:t>
      </w:r>
      <w:r w:rsidRPr="006A20B2">
        <w:rPr>
          <w:rFonts w:asciiTheme="majorEastAsia" w:eastAsiaTheme="majorEastAsia" w:hAnsiTheme="majorEastAsia" w:cs="맑은 고딕"/>
          <w:sz w:val="22"/>
          <w:szCs w:val="22"/>
        </w:rPr>
        <w:t>입니다.</w:t>
      </w:r>
    </w:p>
    <w:p w14:paraId="7E922D75" w14:textId="34900B5C" w:rsidR="006A20B2" w:rsidRPr="006A20B2" w:rsidRDefault="006A20B2" w:rsidP="006A20B2">
      <w:pPr>
        <w:keepLines/>
        <w:pBdr>
          <w:top w:val="nil"/>
          <w:left w:val="nil"/>
          <w:bottom w:val="nil"/>
          <w:right w:val="nil"/>
          <w:between w:val="nil"/>
        </w:pBdr>
        <w:spacing w:after="120" w:line="240" w:lineRule="auto"/>
        <w:ind w:left="720"/>
        <w:jc w:val="center"/>
        <w:rPr>
          <w:rFonts w:asciiTheme="majorEastAsia" w:eastAsiaTheme="majorEastAsia" w:hAnsiTheme="majorEastAsia" w:cs="맑은 고딕"/>
          <w:sz w:val="22"/>
          <w:szCs w:val="22"/>
        </w:rPr>
      </w:pPr>
      <w:r w:rsidRPr="006A20B2">
        <w:rPr>
          <w:rFonts w:asciiTheme="majorEastAsia" w:eastAsiaTheme="majorEastAsia" w:hAnsiTheme="majorEastAsia" w:cs="맑은 고딕"/>
          <w:noProof/>
          <w:sz w:val="22"/>
          <w:szCs w:val="22"/>
        </w:rPr>
        <w:lastRenderedPageBreak/>
        <w:drawing>
          <wp:inline distT="114300" distB="114300" distL="114300" distR="114300" wp14:anchorId="4D09E16F" wp14:editId="42F6E1DC">
            <wp:extent cx="3282950" cy="3952527"/>
            <wp:effectExtent l="0" t="0" r="0" b="0"/>
            <wp:docPr id="3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84431" cy="3954310"/>
                    </a:xfrm>
                    <a:prstGeom prst="rect">
                      <a:avLst/>
                    </a:prstGeom>
                    <a:ln/>
                  </pic:spPr>
                </pic:pic>
              </a:graphicData>
            </a:graphic>
          </wp:inline>
        </w:drawing>
      </w:r>
    </w:p>
    <w:p w14:paraId="15108FAE"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48E6D6FE" w14:textId="77777777" w:rsidR="006A20B2" w:rsidRPr="006A20B2" w:rsidRDefault="006A20B2" w:rsidP="006A20B2">
      <w:pPr>
        <w:pStyle w:val="1"/>
        <w:rPr>
          <w:rFonts w:asciiTheme="majorEastAsia" w:eastAsiaTheme="majorEastAsia" w:hAnsiTheme="majorEastAsia"/>
        </w:rPr>
      </w:pPr>
      <w:bookmarkStart w:id="35" w:name="_heading=h.lenvqtwvezfu" w:colFirst="0" w:colLast="0"/>
      <w:bookmarkStart w:id="36" w:name="_Toc197766647"/>
      <w:bookmarkEnd w:id="35"/>
      <w:r w:rsidRPr="006A20B2">
        <w:rPr>
          <w:rFonts w:asciiTheme="majorEastAsia" w:eastAsiaTheme="majorEastAsia" w:hAnsiTheme="majorEastAsia"/>
        </w:rPr>
        <w:t>데이터 설계</w:t>
      </w:r>
      <w:bookmarkEnd w:id="36"/>
    </w:p>
    <w:p w14:paraId="5AD2A0EB"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본 시스템은 웹툰 이미지 또는 소설 텍스트를 입력으로 받아, 감정 및 키워드를 분석한 후 해당 분위기에 어울리는 음악을 생성하는 구조로 설계되었다. 이를 위해 텍스트, 이미지, 분석 결과, 생성 결과 등의 다양한 데이터를 다루며, 단계별로 적절한 데이터 구조를 활용합니다.</w:t>
      </w:r>
    </w:p>
    <w:p w14:paraId="5D743E9F"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먼저 콘텐츠 입력 단계에서는 웹툰의 경우 웹페이지로부터 이미지 데이터를 크롤링하며 각 이미지는 파일 경로 리스트로 관리됩니다. 이때 pytesseract를 이용하여 OCR을 수행하고 추출된 텍스트는 대사 단위의 리스트로 저장됩니다. 반면 소설의 경우 .txt 파일을 입력으로 받아 전체 본문을 읽은 뒤, 챕터 단위로 분리된 리스트(chapter_data)와 전체 단어 수 등의 메타데이터를 함께 저장합니다.</w:t>
      </w:r>
    </w:p>
    <w:p w14:paraId="55C275F3" w14:textId="731981A8"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lastRenderedPageBreak/>
        <w:t>감정 분석 단계에서는 텍스트로부터 KoNLPy를 이용한 형태소 분석과 KeyBERT 기반 키워드 추출이 수행되며, 이미지에서는 GPT-4o Vision API를 통해 감정 및 분위기를 추출합니다. 이 두 소스를 통합하여 최종 키워드 리스트를 구성하고, 등장 빈도와 키워드 사전에 기반해 genre, mood, era, music_style 값을 분류합니다.</w:t>
      </w:r>
      <w:r w:rsidRPr="006A20B2">
        <w:rPr>
          <w:rFonts w:asciiTheme="majorEastAsia" w:eastAsiaTheme="majorEastAsia" w:hAnsiTheme="majorEastAsia" w:cs="맑은 고딕"/>
          <w:sz w:val="22"/>
          <w:szCs w:val="22"/>
        </w:rPr>
        <w:br/>
        <w:t>이후 프롬프트 생성 단계에서는 위의 분석 결과를 기반으로 facebook/musicgen-small 모델이 사용할 수 있는 자연어 입력 프롬프트를 자동 생성하며, 음악 생성 결과는 .wav 형식의 오디오 파일로 저장됩니다. 이와 함께 프롬프트와 분석 정보는 .txt, 키워드는 wordcloud 형태의 .png 이미지로 시각화되어 함께 저장됩니다.</w:t>
      </w:r>
    </w:p>
    <w:p w14:paraId="7E45F43F" w14:textId="77777777" w:rsidR="006A20B2" w:rsidRPr="006A20B2" w:rsidRDefault="006A20B2" w:rsidP="006A20B2">
      <w:pPr>
        <w:keepLines/>
        <w:spacing w:after="120"/>
        <w:ind w:left="720"/>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모든 데이터는 콘텐츠 단위로 output 디렉토리에 폴더별로 구조화되어 저장되며, 반복 실행 시 캐시를 활용하여 분석 속도를 최적화할 수 있도록 설계되었습니다.</w:t>
      </w:r>
    </w:p>
    <w:p w14:paraId="5CB8122A"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1C9DCA13" w14:textId="77777777" w:rsidR="006A20B2" w:rsidRPr="006A20B2" w:rsidRDefault="006A20B2" w:rsidP="006A20B2">
      <w:pPr>
        <w:pStyle w:val="1"/>
        <w:rPr>
          <w:rFonts w:asciiTheme="majorEastAsia" w:eastAsiaTheme="majorEastAsia" w:hAnsiTheme="majorEastAsia"/>
        </w:rPr>
      </w:pPr>
      <w:bookmarkStart w:id="37" w:name="_heading=h.ju1loekd1cx0" w:colFirst="0" w:colLast="0"/>
      <w:bookmarkStart w:id="38" w:name="_Toc197766648"/>
      <w:bookmarkEnd w:id="37"/>
      <w:r w:rsidRPr="006A20B2">
        <w:rPr>
          <w:rFonts w:asciiTheme="majorEastAsia" w:eastAsiaTheme="majorEastAsia" w:hAnsiTheme="majorEastAsia"/>
        </w:rPr>
        <w:t>프로그램 모듈 구조, 모델 및 알고리즘 설계</w:t>
      </w:r>
      <w:bookmarkEnd w:id="38"/>
    </w:p>
    <w:p w14:paraId="6C5DF532" w14:textId="77777777" w:rsidR="006A20B2" w:rsidRPr="006A20B2" w:rsidRDefault="006A20B2" w:rsidP="006A20B2">
      <w:pPr>
        <w:keepLines/>
        <w:spacing w:after="120"/>
        <w:ind w:left="720"/>
        <w:rPr>
          <w:rFonts w:asciiTheme="majorEastAsia" w:eastAsiaTheme="majorEastAsia" w:hAnsiTheme="majorEastAsia" w:cs="맑은 고딕"/>
          <w:b/>
          <w:sz w:val="22"/>
          <w:szCs w:val="22"/>
        </w:rPr>
      </w:pPr>
      <w:r w:rsidRPr="006A20B2">
        <w:rPr>
          <w:rFonts w:asciiTheme="majorEastAsia" w:eastAsiaTheme="majorEastAsia" w:hAnsiTheme="majorEastAsia" w:cs="맑은 고딕"/>
          <w:b/>
          <w:sz w:val="22"/>
          <w:szCs w:val="22"/>
        </w:rPr>
        <w:t xml:space="preserve">1. 프로그램 모듈 구조 </w:t>
      </w:r>
    </w:p>
    <w:p w14:paraId="6B946524" w14:textId="77777777" w:rsidR="006A20B2" w:rsidRPr="006A20B2" w:rsidRDefault="006A20B2" w:rsidP="006A20B2">
      <w:pPr>
        <w:keepLines/>
        <w:numPr>
          <w:ilvl w:val="0"/>
          <w:numId w:val="10"/>
        </w:numPr>
        <w:rPr>
          <w:rFonts w:asciiTheme="majorEastAsia" w:eastAsiaTheme="majorEastAsia" w:hAnsiTheme="majorEastAsia" w:cs="맑은 고딕"/>
          <w:sz w:val="22"/>
          <w:szCs w:val="22"/>
        </w:rPr>
      </w:pPr>
      <w:hyperlink r:id="rId15">
        <w:r w:rsidRPr="006A20B2">
          <w:rPr>
            <w:rFonts w:asciiTheme="majorEastAsia" w:eastAsiaTheme="majorEastAsia" w:hAnsiTheme="majorEastAsia" w:cs="맑은 고딕"/>
            <w:sz w:val="22"/>
            <w:szCs w:val="22"/>
          </w:rPr>
          <w:t>main.p</w:t>
        </w:r>
      </w:hyperlink>
      <w:r w:rsidRPr="006A20B2">
        <w:rPr>
          <w:rFonts w:asciiTheme="majorEastAsia" w:eastAsiaTheme="majorEastAsia" w:hAnsiTheme="majorEastAsia" w:cs="맑은 고딕"/>
          <w:sz w:val="22"/>
          <w:szCs w:val="22"/>
        </w:rPr>
        <w:t>y</w:t>
      </w:r>
      <w:r w:rsidRPr="006A20B2">
        <w:rPr>
          <w:rFonts w:asciiTheme="majorEastAsia" w:eastAsiaTheme="majorEastAsia" w:hAnsiTheme="majorEastAsia" w:cs="맑은 고딕"/>
          <w:sz w:val="22"/>
          <w:szCs w:val="22"/>
        </w:rPr>
        <w:br/>
        <w:t xml:space="preserve">: 전체 파이프라인 제어, 사용자 입력 인자 해석, </w:t>
      </w:r>
      <w:r w:rsidRPr="006A20B2">
        <w:rPr>
          <w:rFonts w:asciiTheme="majorEastAsia" w:eastAsiaTheme="majorEastAsia" w:hAnsiTheme="majorEastAsia" w:cs="맑은 고딕"/>
          <w:sz w:val="22"/>
          <w:szCs w:val="22"/>
        </w:rPr>
        <w:br/>
        <w:t>콘텐츠 유형(webtoon/novel) 분기 처리</w:t>
      </w:r>
    </w:p>
    <w:p w14:paraId="36F8F829" w14:textId="77777777" w:rsidR="006A20B2" w:rsidRPr="006A20B2" w:rsidRDefault="006A20B2" w:rsidP="006A20B2">
      <w:pPr>
        <w:keepLines/>
        <w:numPr>
          <w:ilvl w:val="0"/>
          <w:numId w:val="10"/>
        </w:numPr>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webtoon_processor.py</w:t>
      </w:r>
      <w:r w:rsidRPr="006A20B2">
        <w:rPr>
          <w:rFonts w:asciiTheme="majorEastAsia" w:eastAsiaTheme="majorEastAsia" w:hAnsiTheme="majorEastAsia" w:cs="맑은 고딕"/>
          <w:sz w:val="22"/>
          <w:szCs w:val="22"/>
        </w:rPr>
        <w:br/>
        <w:t>: 웹툰 이미지 크롤링 (BeautifulSoup), OCR(pytesseract) 수행, 텍스트/이미지 경로 반환</w:t>
      </w:r>
    </w:p>
    <w:p w14:paraId="08550DE5" w14:textId="77777777" w:rsidR="006A20B2" w:rsidRPr="006A20B2" w:rsidRDefault="006A20B2" w:rsidP="006A20B2">
      <w:pPr>
        <w:keepLines/>
        <w:numPr>
          <w:ilvl w:val="0"/>
          <w:numId w:val="10"/>
        </w:numPr>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novel_processor.py</w:t>
      </w:r>
      <w:r w:rsidRPr="006A20B2">
        <w:rPr>
          <w:rFonts w:asciiTheme="majorEastAsia" w:eastAsiaTheme="majorEastAsia" w:hAnsiTheme="majorEastAsia" w:cs="맑은 고딕"/>
          <w:sz w:val="22"/>
          <w:szCs w:val="22"/>
        </w:rPr>
        <w:br/>
        <w:t>: .txt 소설 파일 읽기, 챕터 단위 분리, 단어 수 및 메타데이터 생성</w:t>
      </w:r>
    </w:p>
    <w:p w14:paraId="4202CB3B" w14:textId="77777777" w:rsidR="006A20B2" w:rsidRPr="006A20B2" w:rsidRDefault="006A20B2" w:rsidP="006A20B2">
      <w:pPr>
        <w:keepLines/>
        <w:numPr>
          <w:ilvl w:val="0"/>
          <w:numId w:val="10"/>
        </w:numPr>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keyword_extractor.py</w:t>
      </w:r>
      <w:r w:rsidRPr="006A20B2">
        <w:rPr>
          <w:rFonts w:asciiTheme="majorEastAsia" w:eastAsiaTheme="majorEastAsia" w:hAnsiTheme="majorEastAsia" w:cs="맑은 고딕"/>
          <w:sz w:val="22"/>
          <w:szCs w:val="22"/>
        </w:rPr>
        <w:br/>
        <w:t>: 형태소 분석 (KoNLPy), 키워드 추출 (KeyBERT), 감정 분석 (GPT-4o Vision API), 장르/분위기/시대/스타일 분류</w:t>
      </w:r>
    </w:p>
    <w:p w14:paraId="003B6364" w14:textId="77777777" w:rsidR="006A20B2" w:rsidRPr="006A20B2" w:rsidRDefault="006A20B2" w:rsidP="006A20B2">
      <w:pPr>
        <w:keepLines/>
        <w:numPr>
          <w:ilvl w:val="0"/>
          <w:numId w:val="10"/>
        </w:numPr>
        <w:rPr>
          <w:rFonts w:asciiTheme="majorEastAsia" w:eastAsiaTheme="majorEastAsia" w:hAnsiTheme="majorEastAsia" w:cs="맑은 고딕"/>
          <w:sz w:val="22"/>
          <w:szCs w:val="22"/>
        </w:rPr>
      </w:pPr>
      <w:r w:rsidRPr="006A20B2">
        <w:rPr>
          <w:rFonts w:asciiTheme="majorEastAsia" w:eastAsiaTheme="majorEastAsia" w:hAnsiTheme="majorEastAsia" w:cs="맑은 고딕"/>
          <w:sz w:val="22"/>
          <w:szCs w:val="22"/>
        </w:rPr>
        <w:t>music_generator.py</w:t>
      </w:r>
      <w:r w:rsidRPr="006A20B2">
        <w:rPr>
          <w:rFonts w:asciiTheme="majorEastAsia" w:eastAsiaTheme="majorEastAsia" w:hAnsiTheme="majorEastAsia" w:cs="맑은 고딕"/>
          <w:sz w:val="22"/>
          <w:szCs w:val="22"/>
        </w:rPr>
        <w:br/>
        <w:t xml:space="preserve">: 분석 결과 기반 프롬프트 생성, MusicGen 모델로 6세그먼트 음악 생성, </w:t>
      </w:r>
      <w:r w:rsidRPr="006A20B2">
        <w:rPr>
          <w:rFonts w:asciiTheme="majorEastAsia" w:eastAsiaTheme="majorEastAsia" w:hAnsiTheme="majorEastAsia" w:cs="맑은 고딕"/>
          <w:sz w:val="22"/>
          <w:szCs w:val="22"/>
        </w:rPr>
        <w:br/>
        <w:t>pydub로 crossfade 합성</w:t>
      </w:r>
    </w:p>
    <w:p w14:paraId="0160955A" w14:textId="77777777" w:rsidR="006A20B2" w:rsidRPr="006A20B2" w:rsidRDefault="006A20B2" w:rsidP="006A20B2">
      <w:pPr>
        <w:keepLines/>
        <w:numPr>
          <w:ilvl w:val="0"/>
          <w:numId w:val="10"/>
        </w:numPr>
        <w:spacing w:after="120"/>
        <w:rPr>
          <w:rFonts w:asciiTheme="majorEastAsia" w:eastAsiaTheme="majorEastAsia" w:hAnsiTheme="majorEastAsia" w:cs="맑은 고딕"/>
          <w:sz w:val="22"/>
          <w:szCs w:val="22"/>
        </w:rPr>
      </w:pPr>
      <w:hyperlink r:id="rId16">
        <w:r w:rsidRPr="006A20B2">
          <w:rPr>
            <w:rFonts w:asciiTheme="majorEastAsia" w:eastAsiaTheme="majorEastAsia" w:hAnsiTheme="majorEastAsia" w:cs="맑은 고딕"/>
            <w:sz w:val="22"/>
            <w:szCs w:val="22"/>
          </w:rPr>
          <w:t>utils.py</w:t>
        </w:r>
      </w:hyperlink>
      <w:r w:rsidRPr="006A20B2">
        <w:rPr>
          <w:rFonts w:asciiTheme="majorEastAsia" w:eastAsiaTheme="majorEastAsia" w:hAnsiTheme="majorEastAsia" w:cs="맑은 고딕"/>
          <w:sz w:val="22"/>
          <w:szCs w:val="22"/>
        </w:rPr>
        <w:br/>
        <w:t>: 생성 결과 저장 (.wav, .txt), 키워드 워드클라우드 시각화, 디렉터리 구조 및 캐시 관리</w:t>
      </w:r>
    </w:p>
    <w:p w14:paraId="714E3CA4" w14:textId="77777777" w:rsidR="006A20B2" w:rsidRPr="006A20B2" w:rsidRDefault="006A20B2" w:rsidP="006A20B2">
      <w:pPr>
        <w:keepLines/>
        <w:spacing w:after="120"/>
        <w:ind w:firstLine="720"/>
        <w:rPr>
          <w:rFonts w:asciiTheme="majorEastAsia" w:eastAsiaTheme="majorEastAsia" w:hAnsiTheme="majorEastAsia" w:cs="맑은 고딕"/>
          <w:b/>
          <w:sz w:val="22"/>
          <w:szCs w:val="22"/>
        </w:rPr>
      </w:pPr>
      <w:r w:rsidRPr="006A20B2">
        <w:rPr>
          <w:rFonts w:asciiTheme="majorEastAsia" w:eastAsiaTheme="majorEastAsia" w:hAnsiTheme="majorEastAsia" w:cs="맑은 고딕"/>
          <w:b/>
          <w:sz w:val="22"/>
          <w:szCs w:val="22"/>
        </w:rPr>
        <w:t>2. 알고리즘 구조</w:t>
      </w:r>
    </w:p>
    <w:p w14:paraId="61794877"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(1) 키워드 추출</w:t>
      </w:r>
    </w:p>
    <w:p w14:paraId="04DDD739"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lastRenderedPageBreak/>
        <w:t>○ 텍스트 기반 키워드 추출</w:t>
      </w:r>
    </w:p>
    <w:p w14:paraId="4D965EF4" w14:textId="77777777" w:rsidR="006A20B2" w:rsidRPr="006A20B2" w:rsidRDefault="006A20B2" w:rsidP="006A20B2">
      <w:pPr>
        <w:pStyle w:val="aa"/>
        <w:ind w:leftChars="560" w:left="1120"/>
        <w:rPr>
          <w:rFonts w:asciiTheme="majorEastAsia" w:eastAsiaTheme="majorEastAsia" w:hAnsiTheme="majorEastAsia"/>
        </w:rPr>
      </w:pPr>
      <w:r w:rsidRPr="006A20B2">
        <w:rPr>
          <w:rFonts w:asciiTheme="majorEastAsia" w:eastAsiaTheme="majorEastAsia" w:hAnsiTheme="majorEastAsia"/>
        </w:rPr>
        <w:t>1. 형태소 분석</w:t>
      </w:r>
      <w:r w:rsidRPr="006A20B2">
        <w:rPr>
          <w:rFonts w:asciiTheme="majorEastAsia" w:eastAsiaTheme="majorEastAsia" w:hAnsiTheme="majorEastAsia"/>
        </w:rPr>
        <w:br/>
      </w:r>
      <w:r w:rsidRPr="006A20B2">
        <w:rPr>
          <w:rFonts w:asciiTheme="majorEastAsia" w:eastAsiaTheme="majorEastAsia" w:hAnsiTheme="majorEastAsia"/>
        </w:rPr>
        <w:tab/>
        <w:t xml:space="preserve">한국어 텍스트의 경우 KoNLPy 라이브러리의 Okt 분석기를 사용하여 </w:t>
      </w:r>
      <w:r w:rsidRPr="006A20B2">
        <w:rPr>
          <w:rFonts w:asciiTheme="majorEastAsia" w:eastAsiaTheme="majorEastAsia" w:hAnsiTheme="majorEastAsia"/>
        </w:rPr>
        <w:br/>
      </w:r>
      <w:r w:rsidRPr="006A20B2">
        <w:rPr>
          <w:rFonts w:asciiTheme="majorEastAsia" w:eastAsiaTheme="majorEastAsia" w:hAnsiTheme="majorEastAsia"/>
        </w:rPr>
        <w:tab/>
        <w:t>명사 및 핵심 단어를 분리</w:t>
      </w:r>
      <w:r w:rsidRPr="006A20B2">
        <w:rPr>
          <w:rFonts w:asciiTheme="majorEastAsia" w:eastAsiaTheme="majorEastAsia" w:hAnsiTheme="majorEastAsia"/>
        </w:rPr>
        <w:br/>
      </w:r>
    </w:p>
    <w:p w14:paraId="1CC587CA" w14:textId="77777777" w:rsidR="006A20B2" w:rsidRPr="006A20B2" w:rsidRDefault="006A20B2" w:rsidP="006A20B2">
      <w:pPr>
        <w:pStyle w:val="aa"/>
        <w:ind w:leftChars="560" w:left="1120"/>
        <w:rPr>
          <w:rFonts w:asciiTheme="majorEastAsia" w:eastAsiaTheme="majorEastAsia" w:hAnsiTheme="majorEastAsia"/>
        </w:rPr>
      </w:pPr>
      <w:r w:rsidRPr="006A20B2">
        <w:rPr>
          <w:rFonts w:asciiTheme="majorEastAsia" w:eastAsiaTheme="majorEastAsia" w:hAnsiTheme="majorEastAsia"/>
        </w:rPr>
        <w:t>2. 키워드 추출</w:t>
      </w:r>
      <w:r w:rsidRPr="006A20B2">
        <w:rPr>
          <w:rFonts w:asciiTheme="majorEastAsia" w:eastAsiaTheme="majorEastAsia" w:hAnsiTheme="majorEastAsia"/>
        </w:rPr>
        <w:br/>
      </w:r>
      <w:r w:rsidRPr="006A20B2">
        <w:rPr>
          <w:rFonts w:asciiTheme="majorEastAsia" w:eastAsiaTheme="majorEastAsia" w:hAnsiTheme="majorEastAsia"/>
        </w:rPr>
        <w:tab/>
        <w:t xml:space="preserve">전처리된 텍스트에서 KeyBERT를 활용하여 문맥 기반 핵심 키워드를 추출. </w:t>
      </w:r>
      <w:r w:rsidRPr="006A20B2">
        <w:rPr>
          <w:rFonts w:asciiTheme="majorEastAsia" w:eastAsiaTheme="majorEastAsia" w:hAnsiTheme="majorEastAsia"/>
        </w:rPr>
        <w:br/>
      </w:r>
      <w:r w:rsidRPr="006A20B2">
        <w:rPr>
          <w:rFonts w:asciiTheme="majorEastAsia" w:eastAsiaTheme="majorEastAsia" w:hAnsiTheme="majorEastAsia"/>
        </w:rPr>
        <w:tab/>
        <w:t>NLTK는 영어 콘텐츠에 한해 불용어(stopword) 제거 및 토큰화에 활용</w:t>
      </w:r>
    </w:p>
    <w:p w14:paraId="60F71F5B" w14:textId="77777777" w:rsidR="006A20B2" w:rsidRPr="006A20B2" w:rsidRDefault="006A20B2" w:rsidP="006A20B2">
      <w:pPr>
        <w:pStyle w:val="aa"/>
        <w:ind w:leftChars="460" w:left="920"/>
        <w:rPr>
          <w:rFonts w:asciiTheme="majorEastAsia" w:eastAsiaTheme="majorEastAsia" w:hAnsiTheme="majorEastAsia"/>
        </w:rPr>
      </w:pPr>
    </w:p>
    <w:p w14:paraId="037AD123"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t>○ 이미지 기반 감정 키워드 추출</w:t>
      </w:r>
    </w:p>
    <w:p w14:paraId="19B5CE7C" w14:textId="77777777" w:rsidR="006A20B2" w:rsidRPr="006A20B2" w:rsidRDefault="006A20B2" w:rsidP="006A20B2">
      <w:pPr>
        <w:pStyle w:val="aa"/>
        <w:ind w:leftChars="560" w:left="1120"/>
        <w:rPr>
          <w:rFonts w:asciiTheme="majorEastAsia" w:eastAsiaTheme="majorEastAsia" w:hAnsiTheme="majorEastAsia"/>
        </w:rPr>
      </w:pPr>
      <w:r w:rsidRPr="006A20B2">
        <w:rPr>
          <w:rFonts w:asciiTheme="majorEastAsia" w:eastAsiaTheme="majorEastAsia" w:hAnsiTheme="majorEastAsia"/>
        </w:rPr>
        <w:t>1. 웹툰의 합성 이미지(combined_image_path)를 pytesseract를 통해 OCR 수행</w:t>
      </w:r>
      <w:r w:rsidRPr="006A20B2">
        <w:rPr>
          <w:rFonts w:asciiTheme="majorEastAsia" w:eastAsiaTheme="majorEastAsia" w:hAnsiTheme="majorEastAsia"/>
        </w:rPr>
        <w:br/>
      </w:r>
    </w:p>
    <w:p w14:paraId="6EBF294F" w14:textId="77777777" w:rsidR="006A20B2" w:rsidRPr="006A20B2" w:rsidRDefault="006A20B2" w:rsidP="006A20B2">
      <w:pPr>
        <w:pStyle w:val="aa"/>
        <w:ind w:leftChars="560" w:left="1120"/>
        <w:rPr>
          <w:rFonts w:asciiTheme="majorEastAsia" w:eastAsiaTheme="majorEastAsia" w:hAnsiTheme="majorEastAsia"/>
        </w:rPr>
      </w:pPr>
      <w:r w:rsidRPr="006A20B2">
        <w:rPr>
          <w:rFonts w:asciiTheme="majorEastAsia" w:eastAsiaTheme="majorEastAsia" w:hAnsiTheme="majorEastAsia"/>
        </w:rPr>
        <w:t>2. 텍스트 외에도 OpenAI GPT-4o Vision API를 이용하여 이미지에서 감정적 분위기,</w:t>
      </w:r>
      <w:r w:rsidRPr="006A20B2">
        <w:rPr>
          <w:rFonts w:asciiTheme="majorEastAsia" w:eastAsiaTheme="majorEastAsia" w:hAnsiTheme="majorEastAsia"/>
        </w:rPr>
        <w:br/>
      </w:r>
      <w:r w:rsidRPr="006A20B2">
        <w:rPr>
          <w:rFonts w:asciiTheme="majorEastAsia" w:eastAsiaTheme="majorEastAsia" w:hAnsiTheme="majorEastAsia"/>
        </w:rPr>
        <w:tab/>
        <w:t xml:space="preserve"> 장면 정보, 배경 요소 등을 추출</w:t>
      </w:r>
    </w:p>
    <w:p w14:paraId="36A0B9BB" w14:textId="77777777" w:rsidR="006A20B2" w:rsidRPr="006A20B2" w:rsidRDefault="006A20B2" w:rsidP="006A20B2">
      <w:pPr>
        <w:pStyle w:val="aa"/>
        <w:ind w:leftChars="460" w:left="920"/>
        <w:rPr>
          <w:rFonts w:asciiTheme="majorEastAsia" w:eastAsiaTheme="majorEastAsia" w:hAnsiTheme="majorEastAsia"/>
        </w:rPr>
      </w:pPr>
    </w:p>
    <w:p w14:paraId="4F02027D"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t>○ 텍스트 + 이미지 키워드 결합</w:t>
      </w:r>
    </w:p>
    <w:p w14:paraId="1B266129" w14:textId="77777777" w:rsidR="006A20B2" w:rsidRPr="006A20B2" w:rsidRDefault="006A20B2" w:rsidP="006A20B2">
      <w:pPr>
        <w:pStyle w:val="aa"/>
        <w:ind w:leftChars="600" w:left="1200"/>
        <w:rPr>
          <w:rFonts w:asciiTheme="majorEastAsia" w:eastAsiaTheme="majorEastAsia" w:hAnsiTheme="majorEastAsia"/>
        </w:rPr>
      </w:pPr>
      <w:r w:rsidRPr="006A20B2">
        <w:rPr>
          <w:rFonts w:asciiTheme="majorEastAsia" w:eastAsiaTheme="majorEastAsia" w:hAnsiTheme="majorEastAsia"/>
        </w:rPr>
        <w:t xml:space="preserve">1. OCR 텍스트 기반 키워드와 Vision 기반 감정 키워드를 </w:t>
      </w:r>
      <w:r w:rsidRPr="006A20B2">
        <w:rPr>
          <w:rFonts w:asciiTheme="majorEastAsia" w:eastAsiaTheme="majorEastAsia" w:hAnsiTheme="majorEastAsia"/>
        </w:rPr>
        <w:br/>
      </w:r>
      <w:r w:rsidRPr="006A20B2">
        <w:rPr>
          <w:rFonts w:asciiTheme="majorEastAsia" w:eastAsiaTheme="majorEastAsia" w:hAnsiTheme="majorEastAsia"/>
        </w:rPr>
        <w:tab/>
        <w:t>deduplication(중복 제거) 및 빈도/우선도 기반 weighting 후 통합</w:t>
      </w:r>
    </w:p>
    <w:p w14:paraId="2A6A1D04" w14:textId="77777777" w:rsidR="006A20B2" w:rsidRPr="006A20B2" w:rsidRDefault="006A20B2" w:rsidP="006A20B2">
      <w:pPr>
        <w:pStyle w:val="aa"/>
        <w:rPr>
          <w:rFonts w:asciiTheme="majorEastAsia" w:eastAsiaTheme="majorEastAsia" w:hAnsiTheme="majorEastAsia"/>
        </w:rPr>
      </w:pPr>
    </w:p>
    <w:p w14:paraId="43E7E1FE"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(2) 분류 (Classification)</w:t>
      </w:r>
    </w:p>
    <w:p w14:paraId="0325377F" w14:textId="77777777" w:rsidR="006A20B2" w:rsidRPr="006A20B2" w:rsidRDefault="006A20B2" w:rsidP="006A20B2">
      <w:pPr>
        <w:pStyle w:val="aa"/>
        <w:ind w:leftChars="500" w:left="1000"/>
        <w:rPr>
          <w:rFonts w:asciiTheme="majorEastAsia" w:eastAsiaTheme="majorEastAsia" w:hAnsiTheme="majorEastAsia"/>
        </w:rPr>
      </w:pPr>
      <w:r w:rsidRPr="006A20B2">
        <w:rPr>
          <w:rFonts w:asciiTheme="majorEastAsia" w:eastAsiaTheme="majorEastAsia" w:hAnsiTheme="majorEastAsia"/>
        </w:rPr>
        <w:t xml:space="preserve">1. 장르(Genre), 분위기(Mood), 시대(Era), 음악 스타일(Music Style)은 </w:t>
      </w:r>
      <w:r w:rsidRPr="006A20B2">
        <w:rPr>
          <w:rFonts w:asciiTheme="majorEastAsia" w:eastAsiaTheme="majorEastAsia" w:hAnsiTheme="majorEastAsia"/>
        </w:rPr>
        <w:br/>
      </w:r>
      <w:r w:rsidRPr="006A20B2">
        <w:rPr>
          <w:rFonts w:asciiTheme="majorEastAsia" w:eastAsiaTheme="majorEastAsia" w:hAnsiTheme="majorEastAsia"/>
        </w:rPr>
        <w:tab/>
        <w:t xml:space="preserve">사전 정의된 키워드 </w:t>
      </w:r>
    </w:p>
    <w:p w14:paraId="31D5A850" w14:textId="45CEC440" w:rsidR="006A20B2" w:rsidRPr="006A20B2" w:rsidRDefault="006A20B2" w:rsidP="006A20B2">
      <w:pPr>
        <w:pStyle w:val="aa"/>
        <w:ind w:leftChars="500" w:left="1000"/>
        <w:rPr>
          <w:rFonts w:asciiTheme="majorEastAsia" w:eastAsiaTheme="majorEastAsia" w:hAnsiTheme="majorEastAsia"/>
        </w:rPr>
      </w:pPr>
      <w:r w:rsidRPr="006A20B2">
        <w:rPr>
          <w:rFonts w:asciiTheme="majorEastAsia" w:eastAsiaTheme="majorEastAsia" w:hAnsiTheme="majorEastAsia"/>
        </w:rPr>
        <w:t>2. 세트(*_keywords)에 기반한 룰 기반 분류 알고리즘으로 결정</w:t>
      </w:r>
    </w:p>
    <w:p w14:paraId="6CA6D323" w14:textId="77777777" w:rsidR="006A20B2" w:rsidRPr="006A20B2" w:rsidRDefault="006A20B2" w:rsidP="006A20B2">
      <w:pPr>
        <w:pStyle w:val="aa"/>
        <w:rPr>
          <w:rFonts w:asciiTheme="majorEastAsia" w:eastAsiaTheme="majorEastAsia" w:hAnsiTheme="majorEastAsia"/>
        </w:rPr>
      </w:pPr>
    </w:p>
    <w:p w14:paraId="56FEC9E5"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(3) 음악 생성 (Music Generation)</w:t>
      </w:r>
    </w:p>
    <w:p w14:paraId="07942A7D" w14:textId="71D68481"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t xml:space="preserve">1. HuggingFace 모델인 facebook/musicgen-small을 사용하여 프롬프트 기반 </w:t>
      </w:r>
      <w:r w:rsidRPr="006A20B2">
        <w:rPr>
          <w:rFonts w:asciiTheme="majorEastAsia" w:eastAsiaTheme="majorEastAsia" w:hAnsiTheme="majorEastAsia"/>
        </w:rPr>
        <w:br/>
      </w:r>
      <w:r w:rsidRPr="006A20B2">
        <w:rPr>
          <w:rFonts w:asciiTheme="majorEastAsia" w:eastAsiaTheme="majorEastAsia" w:hAnsiTheme="majorEastAsia"/>
        </w:rPr>
        <w:tab/>
        <w:t xml:space="preserve">음악을 생성 </w:t>
      </w:r>
    </w:p>
    <w:p w14:paraId="5A2EBE26"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lastRenderedPageBreak/>
        <w:t>2. 세그먼트는 pydub을 활용해 crossfade 처리 후 3분짜리 .wav로 최종 합성</w:t>
      </w:r>
    </w:p>
    <w:p w14:paraId="4E418F3F" w14:textId="77777777" w:rsidR="006A20B2" w:rsidRPr="006A20B2" w:rsidRDefault="006A20B2" w:rsidP="006A20B2">
      <w:pPr>
        <w:pStyle w:val="aa"/>
        <w:rPr>
          <w:rFonts w:asciiTheme="majorEastAsia" w:eastAsiaTheme="majorEastAsia" w:hAnsiTheme="majorEastAsia"/>
        </w:rPr>
      </w:pPr>
    </w:p>
    <w:p w14:paraId="44213CC0"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(4) 결과 저장 및 시각화 (Saving &amp; Visualization)</w:t>
      </w:r>
    </w:p>
    <w:p w14:paraId="4A247BEC"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t>1. .wav: 최종 생성된 음악 파일</w:t>
      </w:r>
    </w:p>
    <w:p w14:paraId="74B2F555" w14:textId="77777777" w:rsidR="006A20B2" w:rsidRPr="006A20B2" w:rsidRDefault="006A20B2" w:rsidP="006A20B2">
      <w:pPr>
        <w:pStyle w:val="aa"/>
        <w:ind w:leftChars="460" w:left="920"/>
        <w:rPr>
          <w:rFonts w:asciiTheme="majorEastAsia" w:eastAsiaTheme="majorEastAsia" w:hAnsiTheme="majorEastAsia"/>
        </w:rPr>
      </w:pPr>
      <w:r w:rsidRPr="006A20B2">
        <w:rPr>
          <w:rFonts w:asciiTheme="majorEastAsia" w:eastAsiaTheme="majorEastAsia" w:hAnsiTheme="majorEastAsia"/>
        </w:rPr>
        <w:t>2. .txt: 생성에 사용된 키워드, 장르, 분위기, 생성 프롬프트 요약</w:t>
      </w:r>
    </w:p>
    <w:p w14:paraId="4D6299D4" w14:textId="68B0E3AF" w:rsidR="006A20B2" w:rsidRPr="006A20B2" w:rsidRDefault="006A20B2" w:rsidP="006A20B2">
      <w:pPr>
        <w:pStyle w:val="aa"/>
        <w:ind w:leftChars="460" w:left="920"/>
        <w:rPr>
          <w:rFonts w:asciiTheme="majorEastAsia" w:eastAsiaTheme="majorEastAsia" w:hAnsiTheme="majorEastAsia" w:hint="eastAsia"/>
        </w:rPr>
      </w:pPr>
      <w:r w:rsidRPr="006A20B2">
        <w:rPr>
          <w:rFonts w:asciiTheme="majorEastAsia" w:eastAsiaTheme="majorEastAsia" w:hAnsiTheme="majorEastAsia"/>
        </w:rPr>
        <w:t>3. .png: wordcloud 라이브러리를 사용하여 키워드 시각화</w:t>
      </w:r>
    </w:p>
    <w:p w14:paraId="5AB42C49"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sz w:val="22"/>
          <w:szCs w:val="22"/>
        </w:rPr>
      </w:pPr>
    </w:p>
    <w:p w14:paraId="4D13D74B" w14:textId="77777777" w:rsidR="006A20B2" w:rsidRPr="006A20B2" w:rsidRDefault="006A20B2" w:rsidP="006A20B2">
      <w:pPr>
        <w:pStyle w:val="1"/>
        <w:rPr>
          <w:rFonts w:asciiTheme="majorEastAsia" w:eastAsiaTheme="majorEastAsia" w:hAnsiTheme="majorEastAsia"/>
        </w:rPr>
      </w:pPr>
      <w:bookmarkStart w:id="39" w:name="_heading=h.8y4sk22pfedb" w:colFirst="0" w:colLast="0"/>
      <w:bookmarkStart w:id="40" w:name="_Toc197766649"/>
      <w:bookmarkEnd w:id="39"/>
      <w:r w:rsidRPr="006A20B2">
        <w:rPr>
          <w:rFonts w:asciiTheme="majorEastAsia" w:eastAsiaTheme="majorEastAsia" w:hAnsiTheme="majorEastAsia"/>
        </w:rPr>
        <w:t>테스트 계획</w:t>
      </w:r>
      <w:bookmarkEnd w:id="40"/>
    </w:p>
    <w:p w14:paraId="0D372BDF"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1. 테스트 목표</w:t>
      </w:r>
    </w:p>
    <w:p w14:paraId="189AB267"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본 테스트는 콘텐츠 기반 감정 분석 및 음악 생성 시스템의 기능 정확성, 처리 안정성, 결과 일관성을 검증하는 것을 목표로 합니다.</w:t>
      </w:r>
    </w:p>
    <w:p w14:paraId="01BAC93A"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웹툰 및 소설이라는 두 입력 유형에 대해 파이프라인이 정확히 작동하는지를 확인하며, 생성된 결과물이 입력과 논리적으로 연결되는지를 테스트합니다.</w:t>
      </w:r>
    </w:p>
    <w:p w14:paraId="75C66532" w14:textId="77777777" w:rsidR="006A20B2" w:rsidRPr="006A20B2" w:rsidRDefault="006A20B2" w:rsidP="006A20B2">
      <w:pPr>
        <w:pStyle w:val="aa"/>
        <w:rPr>
          <w:rFonts w:asciiTheme="majorEastAsia" w:eastAsiaTheme="majorEastAsia" w:hAnsiTheme="majorEastAsia"/>
        </w:rPr>
      </w:pPr>
    </w:p>
    <w:p w14:paraId="57253909"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2. 테스트 항목</w:t>
      </w:r>
    </w:p>
    <w:p w14:paraId="4A09E137"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 xml:space="preserve">콘텐츠 입력 처리 : </w:t>
      </w:r>
      <w:r w:rsidRPr="006A20B2">
        <w:rPr>
          <w:rFonts w:asciiTheme="majorEastAsia" w:eastAsiaTheme="majorEastAsia" w:hAnsiTheme="majorEastAsia"/>
        </w:rPr>
        <w:br/>
        <w:t>웹툰 URL 또는 소설 파일 입력 시 적절히 분기되고 정상적으로 로드되는지 확인</w:t>
      </w:r>
    </w:p>
    <w:p w14:paraId="7811D7BD"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 xml:space="preserve">이미지 크롤링 및 OCR : </w:t>
      </w:r>
      <w:r w:rsidRPr="006A20B2">
        <w:rPr>
          <w:rFonts w:asciiTheme="majorEastAsia" w:eastAsiaTheme="majorEastAsia" w:hAnsiTheme="majorEastAsia"/>
        </w:rPr>
        <w:br/>
        <w:t>웹툰 이미지가 잘 수집되고 텍스트가 추출되는지 확인</w:t>
      </w:r>
    </w:p>
    <w:p w14:paraId="5F8E68EA"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텍스트 전처리 및 키워드 추출 :</w:t>
      </w:r>
      <w:r w:rsidRPr="006A20B2">
        <w:rPr>
          <w:rFonts w:asciiTheme="majorEastAsia" w:eastAsiaTheme="majorEastAsia" w:hAnsiTheme="majorEastAsia"/>
        </w:rPr>
        <w:br/>
        <w:t>KeyBERT 기반 핵심 키워드가 추출되고 KoNLPy 분석이 정상적으로 수행되는지 확인</w:t>
      </w:r>
    </w:p>
    <w:p w14:paraId="755BD191"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이미지 감정 분석 :</w:t>
      </w:r>
      <w:r w:rsidRPr="006A20B2">
        <w:rPr>
          <w:rFonts w:asciiTheme="majorEastAsia" w:eastAsiaTheme="majorEastAsia" w:hAnsiTheme="majorEastAsia"/>
        </w:rPr>
        <w:br/>
        <w:t>GPT-4o Vision API를 통해 이미지에서 감정 키워드가 잘 생성되는지 확인</w:t>
      </w:r>
    </w:p>
    <w:p w14:paraId="5E838B7B"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키워드 결합 및 분류 :</w:t>
      </w:r>
      <w:r w:rsidRPr="006A20B2">
        <w:rPr>
          <w:rFonts w:asciiTheme="majorEastAsia" w:eastAsiaTheme="majorEastAsia" w:hAnsiTheme="majorEastAsia"/>
        </w:rPr>
        <w:br/>
        <w:t>텍스트+이미지 키워드가 중복 없이 병합되고 장르/분위기/시대/음악스타일이 분류되는지 확인</w:t>
      </w:r>
    </w:p>
    <w:p w14:paraId="778AC56C"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lastRenderedPageBreak/>
        <w:t>음악 생성 (MusicGen) :</w:t>
      </w:r>
      <w:r w:rsidRPr="006A20B2">
        <w:rPr>
          <w:rFonts w:asciiTheme="majorEastAsia" w:eastAsiaTheme="majorEastAsia" w:hAnsiTheme="majorEastAsia"/>
        </w:rPr>
        <w:br/>
        <w:t>프롬프트 기반 음악 생성이 자연스럽게 작동하는지, 6세그먼트가 잘 이어지는지 확인</w:t>
      </w:r>
    </w:p>
    <w:p w14:paraId="21C4B4FA"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결과 저장 및 시각화 :</w:t>
      </w:r>
      <w:r w:rsidRPr="006A20B2">
        <w:rPr>
          <w:rFonts w:asciiTheme="majorEastAsia" w:eastAsiaTheme="majorEastAsia" w:hAnsiTheme="majorEastAsia"/>
        </w:rPr>
        <w:br/>
        <w:t>.wav, .txt, .png 파일이 제대로 저장되는지, 디렉토리 구조가 유지되는지 확인</w:t>
      </w:r>
    </w:p>
    <w:p w14:paraId="125F8E4D" w14:textId="77777777" w:rsidR="006A20B2" w:rsidRPr="006A20B2" w:rsidRDefault="006A20B2" w:rsidP="006A20B2">
      <w:pPr>
        <w:pStyle w:val="aa"/>
        <w:numPr>
          <w:ilvl w:val="0"/>
          <w:numId w:val="23"/>
        </w:numPr>
        <w:rPr>
          <w:rFonts w:asciiTheme="majorEastAsia" w:eastAsiaTheme="majorEastAsia" w:hAnsiTheme="majorEastAsia"/>
        </w:rPr>
      </w:pPr>
      <w:r w:rsidRPr="006A20B2">
        <w:rPr>
          <w:rFonts w:asciiTheme="majorEastAsia" w:eastAsiaTheme="majorEastAsia" w:hAnsiTheme="majorEastAsia"/>
        </w:rPr>
        <w:t>에러 및 예외 처리 :</w:t>
      </w:r>
      <w:r w:rsidRPr="006A20B2">
        <w:rPr>
          <w:rFonts w:asciiTheme="majorEastAsia" w:eastAsiaTheme="majorEastAsia" w:hAnsiTheme="majorEastAsia"/>
        </w:rPr>
        <w:br/>
        <w:t>입력 누락, 이미지 없음, API 응답 실패 등 예외 상황 대응 확인</w:t>
      </w:r>
    </w:p>
    <w:p w14:paraId="76E2CB47" w14:textId="77777777" w:rsidR="006A20B2" w:rsidRPr="006A20B2" w:rsidRDefault="006A20B2" w:rsidP="006A20B2">
      <w:pPr>
        <w:keepLines/>
        <w:pBdr>
          <w:top w:val="nil"/>
          <w:left w:val="nil"/>
          <w:bottom w:val="nil"/>
          <w:right w:val="nil"/>
          <w:between w:val="nil"/>
        </w:pBdr>
        <w:spacing w:after="120" w:line="240" w:lineRule="auto"/>
        <w:rPr>
          <w:rFonts w:asciiTheme="majorEastAsia" w:eastAsiaTheme="majorEastAsia" w:hAnsiTheme="majorEastAsia" w:cs="맑은 고딕"/>
          <w:sz w:val="22"/>
          <w:szCs w:val="22"/>
        </w:rPr>
      </w:pPr>
    </w:p>
    <w:p w14:paraId="759D628B" w14:textId="77777777" w:rsidR="006A20B2" w:rsidRPr="006A20B2" w:rsidRDefault="006A20B2" w:rsidP="006A20B2">
      <w:pPr>
        <w:pStyle w:val="1"/>
        <w:rPr>
          <w:rFonts w:asciiTheme="majorEastAsia" w:eastAsiaTheme="majorEastAsia" w:hAnsiTheme="majorEastAsia"/>
        </w:rPr>
      </w:pPr>
      <w:bookmarkStart w:id="41" w:name="_heading=h.wzirbpv22ysc" w:colFirst="0" w:colLast="0"/>
      <w:bookmarkStart w:id="42" w:name="_Toc197766650"/>
      <w:bookmarkEnd w:id="41"/>
      <w:r w:rsidRPr="006A20B2">
        <w:rPr>
          <w:rFonts w:asciiTheme="majorEastAsia" w:eastAsiaTheme="majorEastAsia" w:hAnsiTheme="majorEastAsia"/>
        </w:rPr>
        <w:t>구현</w:t>
      </w:r>
      <w:bookmarkEnd w:id="42"/>
      <w:r w:rsidRPr="006A20B2">
        <w:rPr>
          <w:rFonts w:asciiTheme="majorEastAsia" w:eastAsiaTheme="majorEastAsia" w:hAnsiTheme="majorEastAsia"/>
        </w:rPr>
        <w:t xml:space="preserve"> </w:t>
      </w:r>
    </w:p>
    <w:p w14:paraId="31DA6329" w14:textId="77777777" w:rsidR="006A20B2" w:rsidRPr="006A20B2" w:rsidRDefault="006A20B2" w:rsidP="006A20B2">
      <w:pPr>
        <w:pStyle w:val="aa"/>
        <w:rPr>
          <w:rFonts w:asciiTheme="majorEastAsia" w:eastAsiaTheme="majorEastAsia" w:hAnsiTheme="majorEastAsia"/>
        </w:rPr>
      </w:pPr>
      <w:bookmarkStart w:id="43" w:name="_heading=h.r475s8are7as" w:colFirst="0" w:colLast="0"/>
      <w:bookmarkEnd w:id="43"/>
      <w:r w:rsidRPr="006A20B2">
        <w:rPr>
          <w:rFonts w:asciiTheme="majorEastAsia" w:eastAsiaTheme="majorEastAsia" w:hAnsiTheme="majorEastAsia"/>
        </w:rPr>
        <w:t>다음의 QR코드를 스캔하여 Hugging Face에 배포된 Toondy 를 직접 사용해 볼 수 있습니다.</w:t>
      </w:r>
    </w:p>
    <w:p w14:paraId="221AEEB1" w14:textId="77777777" w:rsidR="006A20B2" w:rsidRPr="006A20B2" w:rsidRDefault="006A20B2" w:rsidP="006A20B2">
      <w:pPr>
        <w:pStyle w:val="aa"/>
        <w:rPr>
          <w:rFonts w:asciiTheme="majorEastAsia" w:eastAsiaTheme="majorEastAsia" w:hAnsiTheme="majorEastAsia"/>
        </w:rPr>
      </w:pPr>
      <w:bookmarkStart w:id="44" w:name="_heading=h.m7ue7hz95kjo" w:colFirst="0" w:colLast="0"/>
      <w:bookmarkEnd w:id="44"/>
      <w:r w:rsidRPr="006A20B2">
        <w:rPr>
          <w:rFonts w:asciiTheme="majorEastAsia" w:eastAsiaTheme="majorEastAsia" w:hAnsiTheme="majorEastAsia"/>
        </w:rPr>
        <w:t>BGM을 만들고 싶은 웹툰의 이미지나 웹소설의 txt 파일을 넣고, openAI 키를 입력해야 합니다.</w:t>
      </w:r>
    </w:p>
    <w:p w14:paraId="7E43CB1F"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noProof/>
        </w:rPr>
        <w:drawing>
          <wp:inline distT="114300" distB="114300" distL="114300" distR="114300" wp14:anchorId="7A2CE7A7" wp14:editId="27BFF339">
            <wp:extent cx="1959732" cy="1959732"/>
            <wp:effectExtent l="0" t="0" r="0" b="0"/>
            <wp:docPr id="3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959732" cy="1959732"/>
                    </a:xfrm>
                    <a:prstGeom prst="rect">
                      <a:avLst/>
                    </a:prstGeom>
                    <a:ln/>
                  </pic:spPr>
                </pic:pic>
              </a:graphicData>
            </a:graphic>
          </wp:inline>
        </w:drawing>
      </w:r>
      <w:r w:rsidRPr="006A20B2">
        <w:rPr>
          <w:rFonts w:asciiTheme="majorEastAsia" w:eastAsiaTheme="majorEastAsia" w:hAnsiTheme="majorEastAsia"/>
        </w:rPr>
        <w:t xml:space="preserve"> </w:t>
      </w:r>
    </w:p>
    <w:p w14:paraId="09D467C4"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다음은 시연 영상이 올라간 youtube 영상 링크입니다.</w:t>
      </w:r>
    </w:p>
    <w:p w14:paraId="17A95C5F" w14:textId="39B75998" w:rsidR="006A20B2" w:rsidRPr="006A20B2" w:rsidRDefault="006A20B2" w:rsidP="006A20B2">
      <w:pPr>
        <w:pStyle w:val="aa"/>
        <w:rPr>
          <w:rFonts w:asciiTheme="majorEastAsia" w:eastAsiaTheme="majorEastAsia" w:hAnsiTheme="majorEastAsia"/>
        </w:rPr>
      </w:pPr>
      <w:hyperlink r:id="rId18">
        <w:r w:rsidRPr="006A20B2">
          <w:rPr>
            <w:rFonts w:asciiTheme="majorEastAsia" w:eastAsiaTheme="majorEastAsia" w:hAnsiTheme="majorEastAsia"/>
            <w:color w:val="1155CC"/>
            <w:u w:val="single"/>
          </w:rPr>
          <w:t>https://youtu.be/iDXE8Kmgd40</w:t>
        </w:r>
      </w:hyperlink>
    </w:p>
    <w:p w14:paraId="57495CBC" w14:textId="77777777" w:rsidR="006A20B2" w:rsidRPr="006A20B2" w:rsidRDefault="006A20B2" w:rsidP="006A20B2">
      <w:pPr>
        <w:keepLines/>
        <w:pBdr>
          <w:top w:val="nil"/>
          <w:left w:val="nil"/>
          <w:bottom w:val="nil"/>
          <w:right w:val="nil"/>
          <w:between w:val="nil"/>
        </w:pBdr>
        <w:spacing w:after="120" w:line="240" w:lineRule="auto"/>
        <w:ind w:left="720"/>
        <w:rPr>
          <w:rFonts w:asciiTheme="majorEastAsia" w:eastAsiaTheme="majorEastAsia" w:hAnsiTheme="majorEastAsia" w:cs="맑은 고딕"/>
          <w:color w:val="000000"/>
          <w:sz w:val="22"/>
          <w:szCs w:val="22"/>
        </w:rPr>
      </w:pPr>
    </w:p>
    <w:p w14:paraId="3477894A" w14:textId="77777777" w:rsidR="006A20B2" w:rsidRPr="006A20B2" w:rsidRDefault="006A20B2" w:rsidP="006A20B2">
      <w:pPr>
        <w:pStyle w:val="1"/>
        <w:rPr>
          <w:rFonts w:asciiTheme="majorEastAsia" w:eastAsiaTheme="majorEastAsia" w:hAnsiTheme="majorEastAsia"/>
        </w:rPr>
      </w:pPr>
      <w:bookmarkStart w:id="45" w:name="_heading=h.pkhqsmauo3ij" w:colFirst="0" w:colLast="0"/>
      <w:bookmarkStart w:id="46" w:name="_Toc197766651"/>
      <w:bookmarkEnd w:id="45"/>
      <w:r w:rsidRPr="006A20B2">
        <w:rPr>
          <w:rFonts w:asciiTheme="majorEastAsia" w:eastAsiaTheme="majorEastAsia" w:hAnsiTheme="majorEastAsia"/>
        </w:rPr>
        <w:t>결과</w:t>
      </w:r>
      <w:bookmarkEnd w:id="46"/>
    </w:p>
    <w:p w14:paraId="68DAB26C"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 xml:space="preserve">본 프로젝트는 웹툰 및 웹소설과 같은 텍스트 기반 콘텐츠의 감정 흐름을 실시간으로 분석하고, 이에 적절한 BGM을 자동 생성·동기화함으로써 </w:t>
      </w:r>
      <w:r w:rsidRPr="006A20B2">
        <w:rPr>
          <w:rFonts w:asciiTheme="majorEastAsia" w:eastAsiaTheme="majorEastAsia" w:hAnsiTheme="majorEastAsia"/>
          <w:b/>
        </w:rPr>
        <w:t>사용자의 몰입감을 실질적으로 향상시키는 감상 환경을 구현</w:t>
      </w:r>
      <w:r w:rsidRPr="006A20B2">
        <w:rPr>
          <w:rFonts w:asciiTheme="majorEastAsia" w:eastAsiaTheme="majorEastAsia" w:hAnsiTheme="majorEastAsia"/>
        </w:rPr>
        <w:t>하는 데 중점을 두었습니다.</w:t>
      </w:r>
      <w:r w:rsidRPr="006A20B2">
        <w:rPr>
          <w:rFonts w:asciiTheme="majorEastAsia" w:eastAsiaTheme="majorEastAsia" w:hAnsiTheme="majorEastAsia"/>
        </w:rPr>
        <w:br/>
        <w:t xml:space="preserve"> 감정 전개에 맞춰 생성된 배경음악은 사용자의 감정 몰입도를 증진시키고, </w:t>
      </w:r>
      <w:r w:rsidRPr="006A20B2">
        <w:rPr>
          <w:rFonts w:asciiTheme="majorEastAsia" w:eastAsiaTheme="majorEastAsia" w:hAnsiTheme="majorEastAsia"/>
          <w:b/>
        </w:rPr>
        <w:t>작품의 스토리라인에 대한 공감 수치를 높이는 데 기여</w:t>
      </w:r>
      <w:r w:rsidRPr="006A20B2">
        <w:rPr>
          <w:rFonts w:asciiTheme="majorEastAsia" w:eastAsiaTheme="majorEastAsia" w:hAnsiTheme="majorEastAsia"/>
        </w:rPr>
        <w:t>하였습니다.</w:t>
      </w:r>
    </w:p>
    <w:p w14:paraId="28FBD192"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lastRenderedPageBreak/>
        <w:t xml:space="preserve">향후 고도화를 위한 과제로는, 보다 섬세하고 풍부한 감정 인식을 가능하게 하기 위해 </w:t>
      </w:r>
      <w:r w:rsidRPr="006A20B2">
        <w:rPr>
          <w:rFonts w:asciiTheme="majorEastAsia" w:eastAsiaTheme="majorEastAsia" w:hAnsiTheme="majorEastAsia"/>
          <w:b/>
        </w:rPr>
        <w:t>감정 상태의 벡터화</w:t>
      </w:r>
      <w:r w:rsidRPr="006A20B2">
        <w:rPr>
          <w:rFonts w:asciiTheme="majorEastAsia" w:eastAsiaTheme="majorEastAsia" w:hAnsiTheme="majorEastAsia"/>
        </w:rPr>
        <w:t xml:space="preserve"> 기법을 도입하고자 합니다. 이를 통해 단순한 감정 분류를 넘어 </w:t>
      </w:r>
      <w:r w:rsidRPr="006A20B2">
        <w:rPr>
          <w:rFonts w:asciiTheme="majorEastAsia" w:eastAsiaTheme="majorEastAsia" w:hAnsiTheme="majorEastAsia"/>
          <w:b/>
        </w:rPr>
        <w:t>복합적 감정 상태까지 반영 가능한 음악 생성이 가능해질 것</w:t>
      </w:r>
      <w:r w:rsidRPr="006A20B2">
        <w:rPr>
          <w:rFonts w:asciiTheme="majorEastAsia" w:eastAsiaTheme="majorEastAsia" w:hAnsiTheme="majorEastAsia"/>
        </w:rPr>
        <w:t xml:space="preserve">으로 기대됩니다. </w:t>
      </w:r>
      <w:r w:rsidRPr="006A20B2">
        <w:rPr>
          <w:rFonts w:asciiTheme="majorEastAsia" w:eastAsiaTheme="majorEastAsia" w:hAnsiTheme="majorEastAsia"/>
        </w:rPr>
        <w:br/>
        <w:t xml:space="preserve">또한 이미지 기반 콘텐츠 분석 과정에서 </w:t>
      </w:r>
      <w:r w:rsidRPr="006A20B2">
        <w:rPr>
          <w:rFonts w:asciiTheme="majorEastAsia" w:eastAsiaTheme="majorEastAsia" w:hAnsiTheme="majorEastAsia"/>
          <w:b/>
        </w:rPr>
        <w:t>불필요한 토큰 낭비를 줄이고 분석 효율을 향상시키기 위해</w:t>
      </w:r>
      <w:r w:rsidRPr="006A20B2">
        <w:rPr>
          <w:rFonts w:asciiTheme="majorEastAsia" w:eastAsiaTheme="majorEastAsia" w:hAnsiTheme="majorEastAsia"/>
        </w:rPr>
        <w:t xml:space="preserve">, Grayscale 변환을 활용한 </w:t>
      </w:r>
      <w:r w:rsidRPr="006A20B2">
        <w:rPr>
          <w:rFonts w:asciiTheme="majorEastAsia" w:eastAsiaTheme="majorEastAsia" w:hAnsiTheme="majorEastAsia"/>
          <w:b/>
        </w:rPr>
        <w:t>자체 이미지 분석 모듈의 개발도 계획 중</w:t>
      </w:r>
      <w:r w:rsidRPr="006A20B2">
        <w:rPr>
          <w:rFonts w:asciiTheme="majorEastAsia" w:eastAsiaTheme="majorEastAsia" w:hAnsiTheme="majorEastAsia"/>
        </w:rPr>
        <w:t>에 있습니다.</w:t>
      </w:r>
    </w:p>
    <w:p w14:paraId="5FA39CF0" w14:textId="77777777" w:rsidR="006A20B2" w:rsidRPr="006A20B2" w:rsidRDefault="006A20B2" w:rsidP="006A20B2">
      <w:pPr>
        <w:pStyle w:val="aa"/>
        <w:rPr>
          <w:rFonts w:asciiTheme="majorEastAsia" w:eastAsiaTheme="majorEastAsia" w:hAnsiTheme="majorEastAsia"/>
          <w:color w:val="000000"/>
        </w:rPr>
      </w:pPr>
      <w:r w:rsidRPr="006A20B2">
        <w:rPr>
          <w:rFonts w:asciiTheme="majorEastAsia" w:eastAsiaTheme="majorEastAsia" w:hAnsiTheme="majorEastAsia"/>
        </w:rPr>
        <w:t xml:space="preserve">향후에는 주요 웹툰/웹소설 플랫폼과의 협업을 통해, </w:t>
      </w:r>
      <w:r w:rsidRPr="006A20B2">
        <w:rPr>
          <w:rFonts w:asciiTheme="majorEastAsia" w:eastAsiaTheme="majorEastAsia" w:hAnsiTheme="majorEastAsia"/>
          <w:b/>
        </w:rPr>
        <w:t>사용자가 콘텐츠 감상 중 실시간으로 감정에 동기화된 음악을 경험할 수 있는 통합 감상 환경</w:t>
      </w:r>
      <w:r w:rsidRPr="006A20B2">
        <w:rPr>
          <w:rFonts w:asciiTheme="majorEastAsia" w:eastAsiaTheme="majorEastAsia" w:hAnsiTheme="majorEastAsia"/>
        </w:rPr>
        <w:t xml:space="preserve">을 구축하고자 합니다. 이를 통해 독자에게 한층 더 몰입도 높은 감정적 경험을 제공하며, </w:t>
      </w:r>
      <w:r w:rsidRPr="006A20B2">
        <w:rPr>
          <w:rFonts w:asciiTheme="majorEastAsia" w:eastAsiaTheme="majorEastAsia" w:hAnsiTheme="majorEastAsia"/>
          <w:b/>
        </w:rPr>
        <w:t>스토리 기반 AI 음악 동기화 기술의 상용화 가능성</w:t>
      </w:r>
      <w:r w:rsidRPr="006A20B2">
        <w:rPr>
          <w:rFonts w:asciiTheme="majorEastAsia" w:eastAsiaTheme="majorEastAsia" w:hAnsiTheme="majorEastAsia"/>
        </w:rPr>
        <w:t>을 본격적으로 검증할 계획입니다.</w:t>
      </w:r>
      <w:r w:rsidRPr="006A20B2">
        <w:rPr>
          <w:rFonts w:asciiTheme="majorEastAsia" w:eastAsiaTheme="majorEastAsia" w:hAnsiTheme="majorEastAsia"/>
        </w:rPr>
        <w:br/>
      </w:r>
    </w:p>
    <w:p w14:paraId="22C8874B" w14:textId="77777777" w:rsidR="006A20B2" w:rsidRPr="006A20B2" w:rsidRDefault="006A20B2" w:rsidP="006A20B2">
      <w:pPr>
        <w:pStyle w:val="1"/>
        <w:rPr>
          <w:rFonts w:asciiTheme="majorEastAsia" w:eastAsiaTheme="majorEastAsia" w:hAnsiTheme="majorEastAsia"/>
        </w:rPr>
      </w:pPr>
      <w:bookmarkStart w:id="47" w:name="_heading=h.ero6plng7qd9" w:colFirst="0" w:colLast="0"/>
      <w:bookmarkStart w:id="48" w:name="_Toc197766652"/>
      <w:bookmarkEnd w:id="47"/>
      <w:r w:rsidRPr="006A20B2">
        <w:rPr>
          <w:rFonts w:asciiTheme="majorEastAsia" w:eastAsiaTheme="majorEastAsia" w:hAnsiTheme="majorEastAsia"/>
        </w:rPr>
        <w:t>감사의 글</w:t>
      </w:r>
      <w:bookmarkEnd w:id="48"/>
    </w:p>
    <w:p w14:paraId="01FB1580" w14:textId="77777777" w:rsidR="006A20B2" w:rsidRPr="006A20B2" w:rsidRDefault="006A20B2" w:rsidP="006A20B2">
      <w:pPr>
        <w:pStyle w:val="aa"/>
        <w:rPr>
          <w:rFonts w:asciiTheme="majorEastAsia" w:eastAsiaTheme="majorEastAsia" w:hAnsiTheme="majorEastAsia"/>
        </w:rPr>
      </w:pPr>
      <w:r w:rsidRPr="006A20B2">
        <w:rPr>
          <w:rFonts w:asciiTheme="majorEastAsia" w:eastAsiaTheme="majorEastAsia" w:hAnsiTheme="majorEastAsia"/>
        </w:rPr>
        <w:t>본 과제 수행에 있어 크고 작은 도움을 아낌없이 주신 모든 분들께 깊은 감사를 드립니다.</w:t>
      </w:r>
    </w:p>
    <w:p w14:paraId="08C38AF9" w14:textId="1A3998F6" w:rsidR="006A20B2" w:rsidRPr="006A20B2" w:rsidRDefault="006A20B2" w:rsidP="0001463F">
      <w:pPr>
        <w:pStyle w:val="aa"/>
        <w:rPr>
          <w:rFonts w:asciiTheme="majorEastAsia" w:eastAsiaTheme="majorEastAsia" w:hAnsiTheme="majorEastAsia"/>
        </w:rPr>
      </w:pPr>
      <w:r w:rsidRPr="006A20B2">
        <w:rPr>
          <w:rFonts w:asciiTheme="majorEastAsia" w:eastAsiaTheme="majorEastAsia" w:hAnsiTheme="majorEastAsia"/>
        </w:rPr>
        <w:t>먼저, 생성형 AI의 활용 가능성과 실제 구현에 대한 통찰을 제공해준 GPT 기술과 오픈소스 커뮤니티에 감사드립니다.</w:t>
      </w:r>
      <w:r w:rsidR="00136EB1">
        <w:rPr>
          <w:rFonts w:asciiTheme="majorEastAsia" w:eastAsiaTheme="majorEastAsia" w:hAnsiTheme="majorEastAsia" w:hint="eastAsia"/>
        </w:rPr>
        <w:t xml:space="preserve"> </w:t>
      </w:r>
      <w:r w:rsidRPr="006A20B2">
        <w:rPr>
          <w:rFonts w:asciiTheme="majorEastAsia" w:eastAsiaTheme="majorEastAsia" w:hAnsiTheme="majorEastAsia"/>
        </w:rPr>
        <w:t>실제 프로젝트와 연결된 실습 환경을 제공해주신 패스트캠퍼스와, 이 기회를 가능하게 해주신 KT에도 진심으로 감사드립니다.</w:t>
      </w:r>
      <w:r w:rsidR="0001463F">
        <w:rPr>
          <w:rFonts w:asciiTheme="majorEastAsia" w:eastAsiaTheme="majorEastAsia" w:hAnsiTheme="majorEastAsia" w:hint="eastAsia"/>
        </w:rPr>
        <w:t xml:space="preserve"> </w:t>
      </w:r>
      <w:r w:rsidRPr="006A20B2">
        <w:rPr>
          <w:rFonts w:asciiTheme="majorEastAsia" w:eastAsiaTheme="majorEastAsia" w:hAnsiTheme="majorEastAsia"/>
        </w:rPr>
        <w:t>끊임없는 피드백과 실전 중심의 멘토링으로 방향을 잡아주신 강태욱 강사님, 프로젝트 전 과정에서 든든한 다리 역할을 해주신 조교님, 그리고 수강생들의 흐름이 끊기지 않도록 실</w:t>
      </w:r>
      <w:bookmarkStart w:id="49" w:name="_GoBack"/>
      <w:bookmarkEnd w:id="49"/>
      <w:r w:rsidRPr="006A20B2">
        <w:rPr>
          <w:rFonts w:asciiTheme="majorEastAsia" w:eastAsiaTheme="majorEastAsia" w:hAnsiTheme="majorEastAsia"/>
        </w:rPr>
        <w:t>무 지원을 도와주신 패스트캠퍼스 운영팀 여러분께도 깊은 감사를 전합니다.</w:t>
      </w:r>
    </w:p>
    <w:p w14:paraId="1C2BBF87" w14:textId="4340BC0E" w:rsidR="006A20B2" w:rsidRPr="00D76459" w:rsidRDefault="006A20B2" w:rsidP="00D76459">
      <w:pPr>
        <w:pStyle w:val="aa"/>
        <w:rPr>
          <w:rFonts w:asciiTheme="majorEastAsia" w:eastAsiaTheme="majorEastAsia" w:hAnsiTheme="majorEastAsia"/>
        </w:rPr>
      </w:pPr>
      <w:r w:rsidRPr="006A20B2">
        <w:rPr>
          <w:rFonts w:asciiTheme="majorEastAsia" w:eastAsiaTheme="majorEastAsia" w:hAnsiTheme="majorEastAsia"/>
        </w:rPr>
        <w:t>끝으로, 이 과제를 통해 기술의 의미와 사람 간의 연결을 다시 생각하게 된 이 시간에 감사드리며,</w:t>
      </w:r>
      <w:r w:rsidR="00D76459">
        <w:rPr>
          <w:rFonts w:asciiTheme="majorEastAsia" w:eastAsiaTheme="majorEastAsia" w:hAnsiTheme="majorEastAsia"/>
        </w:rPr>
        <w:t xml:space="preserve"> </w:t>
      </w:r>
      <w:r w:rsidRPr="006A20B2">
        <w:rPr>
          <w:rFonts w:asciiTheme="majorEastAsia" w:eastAsiaTheme="majorEastAsia" w:hAnsiTheme="majorEastAsia" w:cs="맑은 고딕"/>
          <w:szCs w:val="22"/>
        </w:rPr>
        <w:t>앞으로도 더 깊이 있는 연구와 구현으로 이 마음을 이어가겠습니다.</w:t>
      </w:r>
    </w:p>
    <w:p w14:paraId="555F50B2" w14:textId="77777777" w:rsidR="006A20B2" w:rsidRPr="006A20B2" w:rsidRDefault="006A20B2" w:rsidP="006A20B2">
      <w:pPr>
        <w:pStyle w:val="1"/>
        <w:rPr>
          <w:rFonts w:asciiTheme="majorEastAsia" w:eastAsiaTheme="majorEastAsia" w:hAnsiTheme="majorEastAsia"/>
        </w:rPr>
      </w:pPr>
      <w:bookmarkStart w:id="50" w:name="_heading=h.3tbl3yq3vl4y" w:colFirst="0" w:colLast="0"/>
      <w:bookmarkStart w:id="51" w:name="_Toc197766653"/>
      <w:bookmarkEnd w:id="50"/>
      <w:r w:rsidRPr="006A20B2">
        <w:rPr>
          <w:rFonts w:asciiTheme="majorEastAsia" w:eastAsiaTheme="majorEastAsia" w:hAnsiTheme="majorEastAsia"/>
        </w:rPr>
        <w:t>레퍼런스</w:t>
      </w:r>
      <w:bookmarkEnd w:id="51"/>
    </w:p>
    <w:p w14:paraId="44A78E69" w14:textId="77777777" w:rsidR="006A20B2" w:rsidRPr="006A20B2" w:rsidRDefault="006A20B2" w:rsidP="006A20B2">
      <w:pPr>
        <w:pStyle w:val="aa"/>
        <w:numPr>
          <w:ilvl w:val="0"/>
          <w:numId w:val="22"/>
        </w:numPr>
        <w:rPr>
          <w:rFonts w:asciiTheme="majorEastAsia" w:eastAsiaTheme="majorEastAsia" w:hAnsiTheme="majorEastAsia"/>
          <w:color w:val="000000"/>
        </w:rPr>
      </w:pPr>
      <w:r w:rsidRPr="006A20B2">
        <w:rPr>
          <w:rFonts w:asciiTheme="majorEastAsia" w:eastAsiaTheme="majorEastAsia" w:hAnsiTheme="majorEastAsia"/>
        </w:rPr>
        <w:t>https://github.com/mac999/LLM-RAG-Agent-Tutorial</w:t>
      </w:r>
    </w:p>
    <w:p w14:paraId="6B0F3280" w14:textId="77777777" w:rsidR="006A20B2" w:rsidRPr="006A20B2" w:rsidRDefault="006A20B2" w:rsidP="006A20B2">
      <w:pPr>
        <w:pStyle w:val="aa"/>
        <w:numPr>
          <w:ilvl w:val="0"/>
          <w:numId w:val="22"/>
        </w:numPr>
        <w:rPr>
          <w:rFonts w:asciiTheme="majorEastAsia" w:eastAsiaTheme="majorEastAsia" w:hAnsiTheme="majorEastAsia"/>
          <w:color w:val="000000"/>
        </w:rPr>
      </w:pPr>
      <w:r w:rsidRPr="006A20B2">
        <w:rPr>
          <w:rFonts w:asciiTheme="majorEastAsia" w:eastAsiaTheme="majorEastAsia" w:hAnsiTheme="majorEastAsia"/>
        </w:rPr>
        <w:t>https://github.com/MaartenGr/KeyBERT</w:t>
      </w:r>
    </w:p>
    <w:p w14:paraId="411148F8" w14:textId="77777777" w:rsidR="006A20B2" w:rsidRPr="006A20B2" w:rsidRDefault="006A20B2" w:rsidP="006A20B2">
      <w:pPr>
        <w:pStyle w:val="aa"/>
        <w:numPr>
          <w:ilvl w:val="0"/>
          <w:numId w:val="22"/>
        </w:numPr>
        <w:rPr>
          <w:rFonts w:asciiTheme="majorEastAsia" w:eastAsiaTheme="majorEastAsia" w:hAnsiTheme="majorEastAsia"/>
          <w:color w:val="000000"/>
        </w:rPr>
      </w:pPr>
      <w:hyperlink r:id="rId19">
        <w:r w:rsidRPr="006A20B2">
          <w:rPr>
            <w:rFonts w:asciiTheme="majorEastAsia" w:eastAsiaTheme="majorEastAsia" w:hAnsiTheme="majorEastAsia"/>
            <w:color w:val="1155CC"/>
            <w:u w:val="single"/>
          </w:rPr>
          <w:t>http://konlpy.org</w:t>
        </w:r>
      </w:hyperlink>
    </w:p>
    <w:p w14:paraId="4F291E4C" w14:textId="77777777" w:rsidR="006A20B2" w:rsidRPr="006A20B2" w:rsidRDefault="006A20B2" w:rsidP="006A20B2">
      <w:pPr>
        <w:pStyle w:val="aa"/>
        <w:numPr>
          <w:ilvl w:val="0"/>
          <w:numId w:val="22"/>
        </w:numPr>
        <w:rPr>
          <w:rFonts w:asciiTheme="majorEastAsia" w:eastAsiaTheme="majorEastAsia" w:hAnsiTheme="majorEastAsia"/>
        </w:rPr>
      </w:pPr>
      <w:hyperlink r:id="rId20">
        <w:r w:rsidRPr="006A20B2">
          <w:rPr>
            <w:rFonts w:asciiTheme="majorEastAsia" w:eastAsiaTheme="majorEastAsia" w:hAnsiTheme="majorEastAsia"/>
            <w:color w:val="1155CC"/>
            <w:u w:val="single"/>
          </w:rPr>
          <w:t>https://github.com/madmaze/pytesseract</w:t>
        </w:r>
      </w:hyperlink>
    </w:p>
    <w:p w14:paraId="777C1908" w14:textId="77777777" w:rsidR="006A20B2" w:rsidRPr="006A20B2" w:rsidRDefault="006A20B2" w:rsidP="006A20B2">
      <w:pPr>
        <w:pStyle w:val="aa"/>
        <w:numPr>
          <w:ilvl w:val="0"/>
          <w:numId w:val="22"/>
        </w:numPr>
        <w:rPr>
          <w:rFonts w:asciiTheme="majorEastAsia" w:eastAsiaTheme="majorEastAsia" w:hAnsiTheme="majorEastAsia"/>
        </w:rPr>
      </w:pPr>
      <w:hyperlink r:id="rId21">
        <w:r w:rsidRPr="006A20B2">
          <w:rPr>
            <w:rFonts w:asciiTheme="majorEastAsia" w:eastAsiaTheme="majorEastAsia" w:hAnsiTheme="majorEastAsia"/>
            <w:color w:val="1155CC"/>
            <w:u w:val="single"/>
          </w:rPr>
          <w:t>https://www.crummy.com/software/BeautifulSoup/</w:t>
        </w:r>
      </w:hyperlink>
    </w:p>
    <w:p w14:paraId="6ED9366C" w14:textId="77777777" w:rsidR="006A20B2" w:rsidRPr="006A20B2" w:rsidRDefault="006A20B2" w:rsidP="006A20B2">
      <w:pPr>
        <w:pStyle w:val="aa"/>
        <w:numPr>
          <w:ilvl w:val="0"/>
          <w:numId w:val="22"/>
        </w:numPr>
        <w:rPr>
          <w:rFonts w:asciiTheme="majorEastAsia" w:eastAsiaTheme="majorEastAsia" w:hAnsiTheme="majorEastAsia"/>
        </w:rPr>
      </w:pPr>
      <w:hyperlink r:id="rId22">
        <w:r w:rsidRPr="006A20B2">
          <w:rPr>
            <w:rFonts w:asciiTheme="majorEastAsia" w:eastAsiaTheme="majorEastAsia" w:hAnsiTheme="majorEastAsia"/>
            <w:color w:val="1155CC"/>
            <w:u w:val="single"/>
          </w:rPr>
          <w:t>https://huggingface.co/facebook/musicgen-small</w:t>
        </w:r>
      </w:hyperlink>
    </w:p>
    <w:p w14:paraId="1E09CA71" w14:textId="77777777" w:rsidR="006A20B2" w:rsidRPr="006A20B2" w:rsidRDefault="006A20B2" w:rsidP="006A20B2">
      <w:pPr>
        <w:pStyle w:val="aa"/>
        <w:numPr>
          <w:ilvl w:val="0"/>
          <w:numId w:val="22"/>
        </w:numPr>
        <w:rPr>
          <w:rFonts w:asciiTheme="majorEastAsia" w:eastAsiaTheme="majorEastAsia" w:hAnsiTheme="majorEastAsia"/>
        </w:rPr>
      </w:pPr>
      <w:hyperlink r:id="rId23">
        <w:r w:rsidRPr="006A20B2">
          <w:rPr>
            <w:rFonts w:asciiTheme="majorEastAsia" w:eastAsiaTheme="majorEastAsia" w:hAnsiTheme="majorEastAsia"/>
            <w:color w:val="1155CC"/>
            <w:u w:val="single"/>
          </w:rPr>
          <w:t>https://github.com/jiaaro/pydub</w:t>
        </w:r>
      </w:hyperlink>
    </w:p>
    <w:p w14:paraId="78A8189B" w14:textId="77777777" w:rsidR="006A20B2" w:rsidRPr="006A20B2" w:rsidRDefault="006A20B2" w:rsidP="006A20B2">
      <w:pPr>
        <w:pStyle w:val="aa"/>
        <w:numPr>
          <w:ilvl w:val="0"/>
          <w:numId w:val="22"/>
        </w:numPr>
        <w:rPr>
          <w:rFonts w:asciiTheme="majorEastAsia" w:eastAsiaTheme="majorEastAsia" w:hAnsiTheme="majorEastAsia"/>
        </w:rPr>
      </w:pPr>
      <w:hyperlink r:id="rId24">
        <w:r w:rsidRPr="006A20B2">
          <w:rPr>
            <w:rFonts w:asciiTheme="majorEastAsia" w:eastAsiaTheme="majorEastAsia" w:hAnsiTheme="majorEastAsia"/>
            <w:color w:val="1155CC"/>
            <w:u w:val="single"/>
          </w:rPr>
          <w:t>https://github.com/amueller/word_cloud</w:t>
        </w:r>
      </w:hyperlink>
    </w:p>
    <w:p w14:paraId="63C4DE0E" w14:textId="77777777" w:rsidR="006A20B2" w:rsidRPr="006A20B2" w:rsidRDefault="006A20B2" w:rsidP="006A20B2">
      <w:pPr>
        <w:pStyle w:val="aa"/>
        <w:rPr>
          <w:rFonts w:asciiTheme="majorEastAsia" w:eastAsiaTheme="majorEastAsia" w:hAnsiTheme="majorEastAsia"/>
          <w:color w:val="000000"/>
        </w:rPr>
      </w:pPr>
    </w:p>
    <w:p w14:paraId="171CE093" w14:textId="77777777" w:rsidR="006A20B2" w:rsidRPr="006A20B2" w:rsidRDefault="006A20B2" w:rsidP="00A51B1A">
      <w:pPr>
        <w:pStyle w:val="aa"/>
        <w:rPr>
          <w:rFonts w:asciiTheme="majorEastAsia" w:eastAsiaTheme="majorEastAsia" w:hAnsiTheme="majorEastAsia" w:hint="eastAsia"/>
        </w:rPr>
      </w:pPr>
    </w:p>
    <w:sectPr w:rsidR="006A20B2" w:rsidRPr="006A20B2"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EFCF1" w14:textId="77777777" w:rsidR="0028788B" w:rsidRDefault="0028788B">
      <w:pPr>
        <w:spacing w:line="240" w:lineRule="auto"/>
      </w:pPr>
      <w:r>
        <w:separator/>
      </w:r>
    </w:p>
  </w:endnote>
  <w:endnote w:type="continuationSeparator" w:id="0">
    <w:p w14:paraId="1B0B2AF4" w14:textId="77777777" w:rsidR="0028788B" w:rsidRDefault="00287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1E0FA3" w:rsidRPr="00D035F3" w14:paraId="26855855" w14:textId="77777777" w:rsidTr="0060064F">
      <w:tc>
        <w:tcPr>
          <w:tcW w:w="6946" w:type="dxa"/>
          <w:shd w:val="clear" w:color="auto" w:fill="auto"/>
        </w:tcPr>
        <w:p w14:paraId="6D738C04" w14:textId="6E83A645" w:rsidR="001E0FA3" w:rsidRPr="00D035F3" w:rsidRDefault="001E0FA3" w:rsidP="0060064F">
          <w:pPr>
            <w:snapToGrid w:val="0"/>
            <w:ind w:right="160"/>
            <w:jc w:val="right"/>
            <w:rPr>
              <w:rFonts w:ascii="굴림" w:eastAsia="굴림" w:hAnsi="굴림"/>
            </w:rPr>
          </w:pPr>
        </w:p>
      </w:tc>
      <w:tc>
        <w:tcPr>
          <w:tcW w:w="2977" w:type="dxa"/>
          <w:shd w:val="clear" w:color="auto" w:fill="auto"/>
        </w:tcPr>
        <w:p w14:paraId="04CF79EE" w14:textId="77777777" w:rsidR="001E0FA3" w:rsidRPr="00D035F3" w:rsidRDefault="001E0FA3">
          <w:pPr>
            <w:snapToGrid w:val="0"/>
            <w:jc w:val="right"/>
            <w:rPr>
              <w:rFonts w:ascii="굴림" w:eastAsia="굴림" w:hAnsi="굴림"/>
            </w:rPr>
          </w:pPr>
          <w:r w:rsidRPr="00D035F3">
            <w:rPr>
              <w:rFonts w:ascii="굴림" w:eastAsia="굴림" w:hAnsi="굴림"/>
            </w:rPr>
            <w:t xml:space="preserve">Page </w:t>
          </w:r>
          <w:r w:rsidRPr="00D035F3">
            <w:rPr>
              <w:rStyle w:val="a5"/>
              <w:rFonts w:ascii="굴림" w:eastAsia="굴림" w:hAnsi="굴림"/>
            </w:rPr>
            <w:fldChar w:fldCharType="begin"/>
          </w:r>
          <w:r w:rsidRPr="00D035F3">
            <w:rPr>
              <w:rStyle w:val="a5"/>
              <w:rFonts w:ascii="굴림" w:eastAsia="굴림" w:hAnsi="굴림"/>
            </w:rPr>
            <w:instrText xml:space="preserve"> PAGE </w:instrText>
          </w:r>
          <w:r w:rsidRPr="00D035F3">
            <w:rPr>
              <w:rStyle w:val="a5"/>
              <w:rFonts w:ascii="굴림" w:eastAsia="굴림" w:hAnsi="굴림"/>
            </w:rPr>
            <w:fldChar w:fldCharType="separate"/>
          </w:r>
          <w:r>
            <w:rPr>
              <w:rStyle w:val="a5"/>
              <w:rFonts w:ascii="굴림" w:eastAsia="굴림" w:hAnsi="굴림"/>
              <w:noProof/>
            </w:rPr>
            <w:t>121</w:t>
          </w:r>
          <w:r w:rsidRPr="00D035F3">
            <w:rPr>
              <w:rStyle w:val="a5"/>
              <w:rFonts w:ascii="굴림" w:eastAsia="굴림" w:hAnsi="굴림"/>
            </w:rPr>
            <w:fldChar w:fldCharType="end"/>
          </w:r>
          <w:r w:rsidRPr="00D035F3">
            <w:rPr>
              <w:rStyle w:val="a5"/>
              <w:rFonts w:ascii="굴림" w:eastAsia="굴림" w:hAnsi="굴림"/>
            </w:rPr>
            <w:t xml:space="preserve"> of </w:t>
          </w:r>
          <w:r w:rsidRPr="00D035F3">
            <w:rPr>
              <w:rStyle w:val="a5"/>
              <w:rFonts w:ascii="굴림" w:eastAsia="굴림" w:hAnsi="굴림"/>
            </w:rPr>
            <w:fldChar w:fldCharType="begin"/>
          </w:r>
          <w:r w:rsidRPr="00D035F3">
            <w:rPr>
              <w:rStyle w:val="a5"/>
              <w:rFonts w:ascii="굴림" w:eastAsia="굴림" w:hAnsi="굴림"/>
            </w:rPr>
            <w:instrText xml:space="preserve"> NUMPAGES \*Arabic </w:instrText>
          </w:r>
          <w:r w:rsidRPr="00D035F3">
            <w:rPr>
              <w:rStyle w:val="a5"/>
              <w:rFonts w:ascii="굴림" w:eastAsia="굴림" w:hAnsi="굴림"/>
            </w:rPr>
            <w:fldChar w:fldCharType="separate"/>
          </w:r>
          <w:r>
            <w:rPr>
              <w:rStyle w:val="a5"/>
              <w:rFonts w:ascii="굴림" w:eastAsia="굴림" w:hAnsi="굴림"/>
              <w:noProof/>
            </w:rPr>
            <w:t>129</w:t>
          </w:r>
          <w:r w:rsidRPr="00D035F3">
            <w:rPr>
              <w:rStyle w:val="a5"/>
              <w:rFonts w:ascii="굴림" w:eastAsia="굴림" w:hAnsi="굴림"/>
            </w:rPr>
            <w:fldChar w:fldCharType="end"/>
          </w:r>
        </w:p>
      </w:tc>
    </w:tr>
  </w:tbl>
  <w:p w14:paraId="649A898C" w14:textId="77777777" w:rsidR="001E0FA3" w:rsidRPr="00D035F3" w:rsidRDefault="001E0FA3">
    <w:pPr>
      <w:pStyle w:val="af1"/>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D5E68" w14:textId="77777777" w:rsidR="0028788B" w:rsidRDefault="0028788B">
      <w:pPr>
        <w:spacing w:line="240" w:lineRule="auto"/>
      </w:pPr>
      <w:r>
        <w:separator/>
      </w:r>
    </w:p>
  </w:footnote>
  <w:footnote w:type="continuationSeparator" w:id="0">
    <w:p w14:paraId="543BDF60" w14:textId="77777777" w:rsidR="0028788B" w:rsidRDefault="002878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1"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2"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3"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4"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4" w15:restartNumberingAfterBreak="0">
    <w:nsid w:val="084977D7"/>
    <w:multiLevelType w:val="multilevel"/>
    <w:tmpl w:val="8BFE2268"/>
    <w:lvl w:ilvl="0">
      <w:start w:val="1"/>
      <w:numFmt w:val="bullet"/>
      <w:pStyle w:va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6" w15:restartNumberingAfterBreak="0">
    <w:nsid w:val="17CA6845"/>
    <w:multiLevelType w:val="hybridMultilevel"/>
    <w:tmpl w:val="F0E28DD0"/>
    <w:lvl w:ilvl="0" w:tplc="9BCA33C8">
      <w:start w:val="1"/>
      <w:numFmt w:val="decimal"/>
      <w:lvlText w:val="%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7" w15:restartNumberingAfterBreak="0">
    <w:nsid w:val="17DB4F1C"/>
    <w:multiLevelType w:val="hybridMultilevel"/>
    <w:tmpl w:val="50960F2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195C09A7"/>
    <w:multiLevelType w:val="multilevel"/>
    <w:tmpl w:val="1648436C"/>
    <w:lvl w:ilvl="0">
      <w:start w:val="1"/>
      <w:numFmt w:val="bullet"/>
      <w:pStyle w:val="a0"/>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0F354ED"/>
    <w:multiLevelType w:val="hybridMultilevel"/>
    <w:tmpl w:val="C3C4BBE2"/>
    <w:lvl w:ilvl="0" w:tplc="0409000F">
      <w:start w:val="1"/>
      <w:numFmt w:val="decimal"/>
      <w:lvlText w:val="%1."/>
      <w:lvlJc w:val="left"/>
      <w:pPr>
        <w:ind w:left="1120" w:hanging="400"/>
      </w:pPr>
      <w:rPr>
        <w:rFont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0" w15:restartNumberingAfterBreak="0">
    <w:nsid w:val="2A4B2CD0"/>
    <w:multiLevelType w:val="multilevel"/>
    <w:tmpl w:val="D3306FAE"/>
    <w:lvl w:ilvl="0">
      <w:start w:val="1"/>
      <w:numFmt w:val="bullet"/>
      <w:pStyle w:val="1"/>
      <w:lvlText w:val="-"/>
      <w:lvlJc w:val="left"/>
      <w:pPr>
        <w:ind w:left="720" w:hanging="360"/>
      </w:pPr>
      <w:rPr>
        <w:u w:val="none"/>
      </w:rPr>
    </w:lvl>
    <w:lvl w:ilvl="1">
      <w:start w:val="1"/>
      <w:numFmt w:val="bullet"/>
      <w:pStyle w:val="2"/>
      <w:lvlText w:val="-"/>
      <w:lvlJc w:val="left"/>
      <w:pPr>
        <w:ind w:left="1440" w:hanging="360"/>
      </w:pPr>
      <w:rPr>
        <w:u w:val="none"/>
      </w:rPr>
    </w:lvl>
    <w:lvl w:ilvl="2">
      <w:start w:val="1"/>
      <w:numFmt w:val="bullet"/>
      <w:pStyle w:val="3"/>
      <w:lvlText w:val="-"/>
      <w:lvlJc w:val="left"/>
      <w:pPr>
        <w:ind w:left="2160" w:hanging="360"/>
      </w:pPr>
      <w:rPr>
        <w:u w:val="none"/>
      </w:rPr>
    </w:lvl>
    <w:lvl w:ilvl="3">
      <w:start w:val="1"/>
      <w:numFmt w:val="bullet"/>
      <w:pStyle w:val="4"/>
      <w:lvlText w:val="-"/>
      <w:lvlJc w:val="left"/>
      <w:pPr>
        <w:ind w:left="2880" w:hanging="360"/>
      </w:pPr>
      <w:rPr>
        <w:u w:val="none"/>
      </w:rPr>
    </w:lvl>
    <w:lvl w:ilvl="4">
      <w:start w:val="1"/>
      <w:numFmt w:val="bullet"/>
      <w:pStyle w:val="5"/>
      <w:lvlText w:val="-"/>
      <w:lvlJc w:val="left"/>
      <w:pPr>
        <w:ind w:left="3600" w:hanging="360"/>
      </w:pPr>
      <w:rPr>
        <w:u w:val="none"/>
      </w:rPr>
    </w:lvl>
    <w:lvl w:ilvl="5">
      <w:start w:val="1"/>
      <w:numFmt w:val="bullet"/>
      <w:pStyle w:val="6"/>
      <w:lvlText w:val="-"/>
      <w:lvlJc w:val="left"/>
      <w:pPr>
        <w:ind w:left="4320" w:hanging="360"/>
      </w:pPr>
      <w:rPr>
        <w:u w:val="none"/>
      </w:rPr>
    </w:lvl>
    <w:lvl w:ilvl="6">
      <w:start w:val="1"/>
      <w:numFmt w:val="bullet"/>
      <w:pStyle w:val="7"/>
      <w:lvlText w:val="-"/>
      <w:lvlJc w:val="left"/>
      <w:pPr>
        <w:ind w:left="5040" w:hanging="360"/>
      </w:pPr>
      <w:rPr>
        <w:u w:val="none"/>
      </w:rPr>
    </w:lvl>
    <w:lvl w:ilvl="7">
      <w:start w:val="1"/>
      <w:numFmt w:val="bullet"/>
      <w:pStyle w:val="8"/>
      <w:lvlText w:val="-"/>
      <w:lvlJc w:val="left"/>
      <w:pPr>
        <w:ind w:left="5760" w:hanging="360"/>
      </w:pPr>
      <w:rPr>
        <w:u w:val="none"/>
      </w:rPr>
    </w:lvl>
    <w:lvl w:ilvl="8">
      <w:start w:val="1"/>
      <w:numFmt w:val="bullet"/>
      <w:pStyle w:val="9"/>
      <w:lvlText w:val="-"/>
      <w:lvlJc w:val="left"/>
      <w:pPr>
        <w:ind w:left="6480" w:hanging="360"/>
      </w:pPr>
      <w:rPr>
        <w:u w:val="none"/>
      </w:rPr>
    </w:lvl>
  </w:abstractNum>
  <w:abstractNum w:abstractNumId="21" w15:restartNumberingAfterBreak="0">
    <w:nsid w:val="2F092C6D"/>
    <w:multiLevelType w:val="multilevel"/>
    <w:tmpl w:val="36F6D040"/>
    <w:lvl w:ilvl="0">
      <w:start w:val="1"/>
      <w:numFmt w:val="decimal"/>
      <w:lvlText w:val="%1."/>
      <w:lvlJc w:val="left"/>
      <w:pPr>
        <w:ind w:left="720" w:hanging="720"/>
      </w:pPr>
    </w:lvl>
    <w:lvl w:ilvl="1">
      <w:start w:val="1"/>
      <w:numFmt w:val="decimal"/>
      <w:lvlText w:val="%1.%2"/>
      <w:lvlJc w:val="left"/>
      <w:pPr>
        <w:ind w:left="1004"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2" w15:restartNumberingAfterBreak="0">
    <w:nsid w:val="34FC6469"/>
    <w:multiLevelType w:val="hybridMultilevel"/>
    <w:tmpl w:val="BA969A4E"/>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3" w15:restartNumberingAfterBreak="0">
    <w:nsid w:val="359E3DCD"/>
    <w:multiLevelType w:val="hybridMultilevel"/>
    <w:tmpl w:val="1ED4F8A4"/>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15:restartNumberingAfterBreak="0">
    <w:nsid w:val="3CD15CEC"/>
    <w:multiLevelType w:val="hybridMultilevel"/>
    <w:tmpl w:val="4B0EE1E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15:restartNumberingAfterBreak="0">
    <w:nsid w:val="3FB11E59"/>
    <w:multiLevelType w:val="multilevel"/>
    <w:tmpl w:val="C42A1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D63D21"/>
    <w:multiLevelType w:val="multilevel"/>
    <w:tmpl w:val="B8EA9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2F147B"/>
    <w:multiLevelType w:val="multilevel"/>
    <w:tmpl w:val="AD424AE0"/>
    <w:lvl w:ilvl="0">
      <w:start w:val="1"/>
      <w:numFmt w:val="decimal"/>
      <w:lvlText w:val="%1."/>
      <w:lvlJc w:val="left"/>
      <w:pPr>
        <w:ind w:left="1200" w:hanging="400"/>
      </w:pPr>
    </w:lvl>
    <w:lvl w:ilvl="1">
      <w:start w:val="1"/>
      <w:numFmt w:val="upperLetter"/>
      <w:lvlText w:val="%2."/>
      <w:lvlJc w:val="left"/>
      <w:pPr>
        <w:ind w:left="1600" w:hanging="400"/>
      </w:pPr>
    </w:lvl>
    <w:lvl w:ilvl="2">
      <w:start w:val="1"/>
      <w:numFmt w:val="lowerRoman"/>
      <w:lvlText w:val="%3."/>
      <w:lvlJc w:val="right"/>
      <w:pPr>
        <w:ind w:left="2000" w:hanging="400"/>
      </w:pPr>
    </w:lvl>
    <w:lvl w:ilvl="3">
      <w:start w:val="1"/>
      <w:numFmt w:val="decimal"/>
      <w:lvlText w:val="%4."/>
      <w:lvlJc w:val="left"/>
      <w:pPr>
        <w:ind w:left="2400" w:hanging="400"/>
      </w:pPr>
    </w:lvl>
    <w:lvl w:ilvl="4">
      <w:start w:val="1"/>
      <w:numFmt w:val="upperLetter"/>
      <w:lvlText w:val="%5."/>
      <w:lvlJc w:val="left"/>
      <w:pPr>
        <w:ind w:left="2800" w:hanging="400"/>
      </w:pPr>
    </w:lvl>
    <w:lvl w:ilvl="5">
      <w:start w:val="1"/>
      <w:numFmt w:val="lowerRoman"/>
      <w:lvlText w:val="%6."/>
      <w:lvlJc w:val="right"/>
      <w:pPr>
        <w:ind w:left="3200" w:hanging="400"/>
      </w:pPr>
    </w:lvl>
    <w:lvl w:ilvl="6">
      <w:start w:val="1"/>
      <w:numFmt w:val="decimal"/>
      <w:lvlText w:val="%7."/>
      <w:lvlJc w:val="left"/>
      <w:pPr>
        <w:ind w:left="3600" w:hanging="400"/>
      </w:pPr>
    </w:lvl>
    <w:lvl w:ilvl="7">
      <w:start w:val="1"/>
      <w:numFmt w:val="upperLetter"/>
      <w:lvlText w:val="%8."/>
      <w:lvlJc w:val="left"/>
      <w:pPr>
        <w:ind w:left="4000" w:hanging="400"/>
      </w:pPr>
    </w:lvl>
    <w:lvl w:ilvl="8">
      <w:start w:val="1"/>
      <w:numFmt w:val="lowerRoman"/>
      <w:lvlText w:val="%9."/>
      <w:lvlJc w:val="right"/>
      <w:pPr>
        <w:ind w:left="4400" w:hanging="400"/>
      </w:pPr>
    </w:lvl>
  </w:abstractNum>
  <w:abstractNum w:abstractNumId="28" w15:restartNumberingAfterBreak="0">
    <w:nsid w:val="601B49A3"/>
    <w:multiLevelType w:val="multilevel"/>
    <w:tmpl w:val="8AB01DAE"/>
    <w:lvl w:ilvl="0">
      <w:start w:val="1"/>
      <w:numFmt w:val="bullet"/>
      <w:lvlText w:val="•"/>
      <w:lvlJc w:val="left"/>
      <w:pPr>
        <w:ind w:left="1200" w:hanging="400"/>
      </w:pPr>
      <w:rPr>
        <w:rFonts w:ascii="Noto Sans Symbols" w:eastAsia="Noto Sans Symbols" w:hAnsi="Noto Sans Symbols" w:cs="Noto Sans Symbols"/>
      </w:rPr>
    </w:lvl>
    <w:lvl w:ilvl="1">
      <w:start w:val="1"/>
      <w:numFmt w:val="bullet"/>
      <w:lvlText w:val="■"/>
      <w:lvlJc w:val="left"/>
      <w:pPr>
        <w:ind w:left="1600" w:hanging="400"/>
      </w:pPr>
      <w:rPr>
        <w:rFonts w:ascii="Noto Sans Symbols" w:eastAsia="Noto Sans Symbols" w:hAnsi="Noto Sans Symbols" w:cs="Noto Sans Symbols"/>
      </w:rPr>
    </w:lvl>
    <w:lvl w:ilvl="2">
      <w:start w:val="1"/>
      <w:numFmt w:val="bullet"/>
      <w:lvlText w:val="◆"/>
      <w:lvlJc w:val="left"/>
      <w:pPr>
        <w:ind w:left="2000" w:hanging="400"/>
      </w:pPr>
      <w:rPr>
        <w:rFonts w:ascii="Noto Sans Symbols" w:eastAsia="Noto Sans Symbols" w:hAnsi="Noto Sans Symbols" w:cs="Noto Sans Symbols"/>
      </w:rPr>
    </w:lvl>
    <w:lvl w:ilvl="3">
      <w:start w:val="1"/>
      <w:numFmt w:val="bullet"/>
      <w:lvlText w:val="●"/>
      <w:lvlJc w:val="left"/>
      <w:pPr>
        <w:ind w:left="2400" w:hanging="400"/>
      </w:pPr>
      <w:rPr>
        <w:rFonts w:ascii="Noto Sans Symbols" w:eastAsia="Noto Sans Symbols" w:hAnsi="Noto Sans Symbols" w:cs="Noto Sans Symbols"/>
      </w:rPr>
    </w:lvl>
    <w:lvl w:ilvl="4">
      <w:start w:val="1"/>
      <w:numFmt w:val="bullet"/>
      <w:lvlText w:val="■"/>
      <w:lvlJc w:val="left"/>
      <w:pPr>
        <w:ind w:left="2800" w:hanging="400"/>
      </w:pPr>
      <w:rPr>
        <w:rFonts w:ascii="Noto Sans Symbols" w:eastAsia="Noto Sans Symbols" w:hAnsi="Noto Sans Symbols" w:cs="Noto Sans Symbols"/>
      </w:rPr>
    </w:lvl>
    <w:lvl w:ilvl="5">
      <w:start w:val="1"/>
      <w:numFmt w:val="bullet"/>
      <w:lvlText w:val="◆"/>
      <w:lvlJc w:val="left"/>
      <w:pPr>
        <w:ind w:left="3200" w:hanging="400"/>
      </w:pPr>
      <w:rPr>
        <w:rFonts w:ascii="Noto Sans Symbols" w:eastAsia="Noto Sans Symbols" w:hAnsi="Noto Sans Symbols" w:cs="Noto Sans Symbols"/>
      </w:rPr>
    </w:lvl>
    <w:lvl w:ilvl="6">
      <w:start w:val="1"/>
      <w:numFmt w:val="bullet"/>
      <w:lvlText w:val="●"/>
      <w:lvlJc w:val="left"/>
      <w:pPr>
        <w:ind w:left="3600" w:hanging="400"/>
      </w:pPr>
      <w:rPr>
        <w:rFonts w:ascii="Noto Sans Symbols" w:eastAsia="Noto Sans Symbols" w:hAnsi="Noto Sans Symbols" w:cs="Noto Sans Symbols"/>
      </w:rPr>
    </w:lvl>
    <w:lvl w:ilvl="7">
      <w:start w:val="1"/>
      <w:numFmt w:val="bullet"/>
      <w:lvlText w:val="■"/>
      <w:lvlJc w:val="left"/>
      <w:pPr>
        <w:ind w:left="4000" w:hanging="400"/>
      </w:pPr>
      <w:rPr>
        <w:rFonts w:ascii="Noto Sans Symbols" w:eastAsia="Noto Sans Symbols" w:hAnsi="Noto Sans Symbols" w:cs="Noto Sans Symbols"/>
      </w:rPr>
    </w:lvl>
    <w:lvl w:ilvl="8">
      <w:start w:val="1"/>
      <w:numFmt w:val="bullet"/>
      <w:lvlText w:val="◆"/>
      <w:lvlJc w:val="left"/>
      <w:pPr>
        <w:ind w:left="4400" w:hanging="400"/>
      </w:pPr>
      <w:rPr>
        <w:rFonts w:ascii="Noto Sans Symbols" w:eastAsia="Noto Sans Symbols" w:hAnsi="Noto Sans Symbols" w:cs="Noto Sans Symbols"/>
      </w:rPr>
    </w:lvl>
  </w:abstractNum>
  <w:abstractNum w:abstractNumId="29" w15:restartNumberingAfterBreak="0">
    <w:nsid w:val="60322558"/>
    <w:multiLevelType w:val="multilevel"/>
    <w:tmpl w:val="9CF03FFC"/>
    <w:lvl w:ilvl="0">
      <w:start w:val="1"/>
      <w:numFmt w:val="bullet"/>
      <w:pStyle w:val="Tabletext"/>
      <w:lvlText w:val="-"/>
      <w:lvlJc w:val="left"/>
      <w:pPr>
        <w:ind w:left="1160" w:hanging="360"/>
      </w:pPr>
      <w:rPr>
        <w:u w:val="none"/>
      </w:rPr>
    </w:lvl>
    <w:lvl w:ilvl="1">
      <w:start w:val="1"/>
      <w:numFmt w:val="bullet"/>
      <w:lvlText w:val="-"/>
      <w:lvlJc w:val="left"/>
      <w:pPr>
        <w:ind w:left="1880" w:hanging="360"/>
      </w:pPr>
      <w:rPr>
        <w:u w:val="none"/>
      </w:rPr>
    </w:lvl>
    <w:lvl w:ilvl="2">
      <w:start w:val="1"/>
      <w:numFmt w:val="bullet"/>
      <w:lvlText w:val="-"/>
      <w:lvlJc w:val="left"/>
      <w:pPr>
        <w:ind w:left="2600" w:hanging="360"/>
      </w:pPr>
      <w:rPr>
        <w:u w:val="none"/>
      </w:rPr>
    </w:lvl>
    <w:lvl w:ilvl="3">
      <w:start w:val="1"/>
      <w:numFmt w:val="bullet"/>
      <w:lvlText w:val="-"/>
      <w:lvlJc w:val="left"/>
      <w:pPr>
        <w:ind w:left="3320" w:hanging="360"/>
      </w:pPr>
      <w:rPr>
        <w:u w:val="none"/>
      </w:rPr>
    </w:lvl>
    <w:lvl w:ilvl="4">
      <w:start w:val="1"/>
      <w:numFmt w:val="bullet"/>
      <w:lvlText w:val="-"/>
      <w:lvlJc w:val="left"/>
      <w:pPr>
        <w:ind w:left="4040" w:hanging="360"/>
      </w:pPr>
      <w:rPr>
        <w:u w:val="none"/>
      </w:rPr>
    </w:lvl>
    <w:lvl w:ilvl="5">
      <w:start w:val="1"/>
      <w:numFmt w:val="bullet"/>
      <w:lvlText w:val="-"/>
      <w:lvlJc w:val="left"/>
      <w:pPr>
        <w:ind w:left="4760" w:hanging="360"/>
      </w:pPr>
      <w:rPr>
        <w:u w:val="none"/>
      </w:rPr>
    </w:lvl>
    <w:lvl w:ilvl="6">
      <w:start w:val="1"/>
      <w:numFmt w:val="bullet"/>
      <w:lvlText w:val="-"/>
      <w:lvlJc w:val="left"/>
      <w:pPr>
        <w:ind w:left="5480" w:hanging="360"/>
      </w:pPr>
      <w:rPr>
        <w:u w:val="none"/>
      </w:rPr>
    </w:lvl>
    <w:lvl w:ilvl="7">
      <w:start w:val="1"/>
      <w:numFmt w:val="bullet"/>
      <w:lvlText w:val="-"/>
      <w:lvlJc w:val="left"/>
      <w:pPr>
        <w:ind w:left="6200" w:hanging="360"/>
      </w:pPr>
      <w:rPr>
        <w:u w:val="none"/>
      </w:rPr>
    </w:lvl>
    <w:lvl w:ilvl="8">
      <w:start w:val="1"/>
      <w:numFmt w:val="bullet"/>
      <w:lvlText w:val="-"/>
      <w:lvlJc w:val="left"/>
      <w:pPr>
        <w:ind w:left="6920" w:hanging="360"/>
      </w:pPr>
      <w:rPr>
        <w:u w:val="none"/>
      </w:rPr>
    </w:lvl>
  </w:abstractNum>
  <w:abstractNum w:abstractNumId="30" w15:restartNumberingAfterBreak="0">
    <w:nsid w:val="705A6CC2"/>
    <w:multiLevelType w:val="multilevel"/>
    <w:tmpl w:val="52BA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686E30"/>
    <w:multiLevelType w:val="multilevel"/>
    <w:tmpl w:val="E7928C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7E63613E"/>
    <w:multiLevelType w:val="multilevel"/>
    <w:tmpl w:val="A7620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15"/>
  </w:num>
  <w:num w:numId="5">
    <w:abstractNumId w:val="24"/>
  </w:num>
  <w:num w:numId="6">
    <w:abstractNumId w:val="0"/>
  </w:num>
  <w:num w:numId="7">
    <w:abstractNumId w:val="17"/>
  </w:num>
  <w:num w:numId="8">
    <w:abstractNumId w:val="23"/>
  </w:num>
  <w:num w:numId="9">
    <w:abstractNumId w:val="20"/>
  </w:num>
  <w:num w:numId="10">
    <w:abstractNumId w:val="29"/>
  </w:num>
  <w:num w:numId="11">
    <w:abstractNumId w:val="14"/>
  </w:num>
  <w:num w:numId="12">
    <w:abstractNumId w:val="18"/>
  </w:num>
  <w:num w:numId="13">
    <w:abstractNumId w:val="31"/>
  </w:num>
  <w:num w:numId="14">
    <w:abstractNumId w:val="26"/>
  </w:num>
  <w:num w:numId="15">
    <w:abstractNumId w:val="21"/>
  </w:num>
  <w:num w:numId="16">
    <w:abstractNumId w:val="27"/>
  </w:num>
  <w:num w:numId="17">
    <w:abstractNumId w:val="28"/>
  </w:num>
  <w:num w:numId="18">
    <w:abstractNumId w:val="30"/>
  </w:num>
  <w:num w:numId="19">
    <w:abstractNumId w:val="25"/>
  </w:num>
  <w:num w:numId="20">
    <w:abstractNumId w:val="32"/>
  </w:num>
  <w:num w:numId="21">
    <w:abstractNumId w:val="22"/>
  </w:num>
  <w:num w:numId="22">
    <w:abstractNumId w:val="19"/>
  </w:num>
  <w:num w:numId="23">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1"/>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DA1tTAzsQQyjZV0lIJTi4sz8/NACgzNawHSP1ynLQAAAA=="/>
  </w:docVars>
  <w:rsids>
    <w:rsidRoot w:val="00E172E6"/>
    <w:rsid w:val="000004E6"/>
    <w:rsid w:val="000014E2"/>
    <w:rsid w:val="0000212F"/>
    <w:rsid w:val="00002363"/>
    <w:rsid w:val="00002695"/>
    <w:rsid w:val="00003237"/>
    <w:rsid w:val="00003BE4"/>
    <w:rsid w:val="00003DBD"/>
    <w:rsid w:val="0000528A"/>
    <w:rsid w:val="0000606D"/>
    <w:rsid w:val="0000622B"/>
    <w:rsid w:val="00006405"/>
    <w:rsid w:val="000072CB"/>
    <w:rsid w:val="00007815"/>
    <w:rsid w:val="000103D3"/>
    <w:rsid w:val="000103DA"/>
    <w:rsid w:val="00012799"/>
    <w:rsid w:val="000129B1"/>
    <w:rsid w:val="00012B21"/>
    <w:rsid w:val="00013F2E"/>
    <w:rsid w:val="0001417B"/>
    <w:rsid w:val="0001463F"/>
    <w:rsid w:val="000149F8"/>
    <w:rsid w:val="000156CA"/>
    <w:rsid w:val="00015B2F"/>
    <w:rsid w:val="00015BD5"/>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220"/>
    <w:rsid w:val="00043345"/>
    <w:rsid w:val="00044896"/>
    <w:rsid w:val="000455CC"/>
    <w:rsid w:val="00046680"/>
    <w:rsid w:val="00046C28"/>
    <w:rsid w:val="00046C6B"/>
    <w:rsid w:val="0004717C"/>
    <w:rsid w:val="000476BE"/>
    <w:rsid w:val="00047816"/>
    <w:rsid w:val="00047A8A"/>
    <w:rsid w:val="00047D81"/>
    <w:rsid w:val="00050088"/>
    <w:rsid w:val="000508E6"/>
    <w:rsid w:val="00051044"/>
    <w:rsid w:val="00051F7C"/>
    <w:rsid w:val="0005265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1B2"/>
    <w:rsid w:val="00074581"/>
    <w:rsid w:val="00075455"/>
    <w:rsid w:val="00075861"/>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11E"/>
    <w:rsid w:val="000917AA"/>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6F5"/>
    <w:rsid w:val="000D7C0B"/>
    <w:rsid w:val="000E0C1D"/>
    <w:rsid w:val="000E107F"/>
    <w:rsid w:val="000E1C0A"/>
    <w:rsid w:val="000E219B"/>
    <w:rsid w:val="000E2845"/>
    <w:rsid w:val="000E2B56"/>
    <w:rsid w:val="000E2CB6"/>
    <w:rsid w:val="000E2D69"/>
    <w:rsid w:val="000E3AF8"/>
    <w:rsid w:val="000E54EB"/>
    <w:rsid w:val="000E589A"/>
    <w:rsid w:val="000E595A"/>
    <w:rsid w:val="000E7325"/>
    <w:rsid w:val="000E7431"/>
    <w:rsid w:val="000E7789"/>
    <w:rsid w:val="000F39A8"/>
    <w:rsid w:val="000F42D5"/>
    <w:rsid w:val="000F6BFB"/>
    <w:rsid w:val="001006F6"/>
    <w:rsid w:val="00101981"/>
    <w:rsid w:val="0010232F"/>
    <w:rsid w:val="001030A6"/>
    <w:rsid w:val="00103C31"/>
    <w:rsid w:val="001060C5"/>
    <w:rsid w:val="001062AD"/>
    <w:rsid w:val="001065B9"/>
    <w:rsid w:val="00106A40"/>
    <w:rsid w:val="00106ABC"/>
    <w:rsid w:val="00107E6A"/>
    <w:rsid w:val="00110193"/>
    <w:rsid w:val="00110EF5"/>
    <w:rsid w:val="00110F48"/>
    <w:rsid w:val="001113B0"/>
    <w:rsid w:val="00111AEE"/>
    <w:rsid w:val="00113191"/>
    <w:rsid w:val="00113636"/>
    <w:rsid w:val="00113BD2"/>
    <w:rsid w:val="00114606"/>
    <w:rsid w:val="001166EE"/>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EB1"/>
    <w:rsid w:val="00136F61"/>
    <w:rsid w:val="0013702E"/>
    <w:rsid w:val="001377BD"/>
    <w:rsid w:val="00140467"/>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968"/>
    <w:rsid w:val="00157A9C"/>
    <w:rsid w:val="001620F0"/>
    <w:rsid w:val="00163809"/>
    <w:rsid w:val="001638B5"/>
    <w:rsid w:val="00163A64"/>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D009F"/>
    <w:rsid w:val="001D0301"/>
    <w:rsid w:val="001D0E96"/>
    <w:rsid w:val="001D1A7A"/>
    <w:rsid w:val="001D1F68"/>
    <w:rsid w:val="001D4B27"/>
    <w:rsid w:val="001D4DEA"/>
    <w:rsid w:val="001D5B39"/>
    <w:rsid w:val="001D6E78"/>
    <w:rsid w:val="001D73B1"/>
    <w:rsid w:val="001D7887"/>
    <w:rsid w:val="001E0A45"/>
    <w:rsid w:val="001E0CE1"/>
    <w:rsid w:val="001E0FA3"/>
    <w:rsid w:val="001E133C"/>
    <w:rsid w:val="001E1617"/>
    <w:rsid w:val="001E2BEF"/>
    <w:rsid w:val="001E3945"/>
    <w:rsid w:val="001E48DC"/>
    <w:rsid w:val="001E51CD"/>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3CE3"/>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5016D"/>
    <w:rsid w:val="002505FF"/>
    <w:rsid w:val="00250A76"/>
    <w:rsid w:val="0025127A"/>
    <w:rsid w:val="00251315"/>
    <w:rsid w:val="00252275"/>
    <w:rsid w:val="002522F7"/>
    <w:rsid w:val="0025283F"/>
    <w:rsid w:val="00252A6F"/>
    <w:rsid w:val="00252BCE"/>
    <w:rsid w:val="00252C14"/>
    <w:rsid w:val="00253C8F"/>
    <w:rsid w:val="00253E43"/>
    <w:rsid w:val="00253F3D"/>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ECD"/>
    <w:rsid w:val="00262F57"/>
    <w:rsid w:val="00263584"/>
    <w:rsid w:val="002635E8"/>
    <w:rsid w:val="0026370F"/>
    <w:rsid w:val="002643D8"/>
    <w:rsid w:val="0026484A"/>
    <w:rsid w:val="002662B4"/>
    <w:rsid w:val="0026652F"/>
    <w:rsid w:val="00267A2B"/>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58F"/>
    <w:rsid w:val="00284774"/>
    <w:rsid w:val="002848B0"/>
    <w:rsid w:val="00284929"/>
    <w:rsid w:val="00285A12"/>
    <w:rsid w:val="0028608A"/>
    <w:rsid w:val="00286D08"/>
    <w:rsid w:val="00287543"/>
    <w:rsid w:val="0028788B"/>
    <w:rsid w:val="00287EE5"/>
    <w:rsid w:val="00290381"/>
    <w:rsid w:val="002913D5"/>
    <w:rsid w:val="00291A9E"/>
    <w:rsid w:val="00292B38"/>
    <w:rsid w:val="00293CF8"/>
    <w:rsid w:val="00293D35"/>
    <w:rsid w:val="00293FEA"/>
    <w:rsid w:val="00294BD7"/>
    <w:rsid w:val="0029521C"/>
    <w:rsid w:val="00296AE5"/>
    <w:rsid w:val="00296E8C"/>
    <w:rsid w:val="002A171C"/>
    <w:rsid w:val="002A181A"/>
    <w:rsid w:val="002A2AA7"/>
    <w:rsid w:val="002A2E7E"/>
    <w:rsid w:val="002A3056"/>
    <w:rsid w:val="002A3145"/>
    <w:rsid w:val="002A314E"/>
    <w:rsid w:val="002A345D"/>
    <w:rsid w:val="002A45DD"/>
    <w:rsid w:val="002A4A25"/>
    <w:rsid w:val="002A57A3"/>
    <w:rsid w:val="002A648D"/>
    <w:rsid w:val="002A6639"/>
    <w:rsid w:val="002A6801"/>
    <w:rsid w:val="002A697D"/>
    <w:rsid w:val="002A6AC5"/>
    <w:rsid w:val="002A742E"/>
    <w:rsid w:val="002A7B1A"/>
    <w:rsid w:val="002A7DE0"/>
    <w:rsid w:val="002A7F8B"/>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73C"/>
    <w:rsid w:val="002C37BB"/>
    <w:rsid w:val="002C3A2D"/>
    <w:rsid w:val="002C3C79"/>
    <w:rsid w:val="002C41F4"/>
    <w:rsid w:val="002C43D7"/>
    <w:rsid w:val="002C535F"/>
    <w:rsid w:val="002C6979"/>
    <w:rsid w:val="002C6BAF"/>
    <w:rsid w:val="002C72C7"/>
    <w:rsid w:val="002C741F"/>
    <w:rsid w:val="002D0454"/>
    <w:rsid w:val="002D054F"/>
    <w:rsid w:val="002D0B91"/>
    <w:rsid w:val="002D0CCB"/>
    <w:rsid w:val="002D0E5E"/>
    <w:rsid w:val="002D25A0"/>
    <w:rsid w:val="002D2A62"/>
    <w:rsid w:val="002D2C55"/>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1DD"/>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3C25"/>
    <w:rsid w:val="00325EBD"/>
    <w:rsid w:val="00325EC1"/>
    <w:rsid w:val="003266E1"/>
    <w:rsid w:val="0032714C"/>
    <w:rsid w:val="003276FC"/>
    <w:rsid w:val="00330EBE"/>
    <w:rsid w:val="0033139C"/>
    <w:rsid w:val="003321B0"/>
    <w:rsid w:val="00333992"/>
    <w:rsid w:val="00334B0D"/>
    <w:rsid w:val="003351BF"/>
    <w:rsid w:val="003351D0"/>
    <w:rsid w:val="00336999"/>
    <w:rsid w:val="0033747F"/>
    <w:rsid w:val="003401C9"/>
    <w:rsid w:val="003402D6"/>
    <w:rsid w:val="00341653"/>
    <w:rsid w:val="00342605"/>
    <w:rsid w:val="00346A36"/>
    <w:rsid w:val="00346ED2"/>
    <w:rsid w:val="00347B59"/>
    <w:rsid w:val="00350F17"/>
    <w:rsid w:val="00351B4F"/>
    <w:rsid w:val="003520D2"/>
    <w:rsid w:val="003528FD"/>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311C"/>
    <w:rsid w:val="003733C0"/>
    <w:rsid w:val="003739F2"/>
    <w:rsid w:val="003741FB"/>
    <w:rsid w:val="00375941"/>
    <w:rsid w:val="00375FCA"/>
    <w:rsid w:val="00376137"/>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BCB"/>
    <w:rsid w:val="003B4E6D"/>
    <w:rsid w:val="003B5638"/>
    <w:rsid w:val="003B6107"/>
    <w:rsid w:val="003B6336"/>
    <w:rsid w:val="003B63F2"/>
    <w:rsid w:val="003B6EA4"/>
    <w:rsid w:val="003C00D2"/>
    <w:rsid w:val="003C02F3"/>
    <w:rsid w:val="003C1870"/>
    <w:rsid w:val="003C20C3"/>
    <w:rsid w:val="003C2191"/>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FEC"/>
    <w:rsid w:val="003E6522"/>
    <w:rsid w:val="003E6AB6"/>
    <w:rsid w:val="003E6B38"/>
    <w:rsid w:val="003E6B6C"/>
    <w:rsid w:val="003E7424"/>
    <w:rsid w:val="003F0D69"/>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1644"/>
    <w:rsid w:val="00401F91"/>
    <w:rsid w:val="00402B0F"/>
    <w:rsid w:val="00402B51"/>
    <w:rsid w:val="004035E3"/>
    <w:rsid w:val="00403B3B"/>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2741B"/>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3F8"/>
    <w:rsid w:val="004504CD"/>
    <w:rsid w:val="0045179D"/>
    <w:rsid w:val="004523BC"/>
    <w:rsid w:val="004530BD"/>
    <w:rsid w:val="00454276"/>
    <w:rsid w:val="00454853"/>
    <w:rsid w:val="00454B67"/>
    <w:rsid w:val="0045531D"/>
    <w:rsid w:val="00455568"/>
    <w:rsid w:val="004555C9"/>
    <w:rsid w:val="004555CC"/>
    <w:rsid w:val="00455895"/>
    <w:rsid w:val="00455D34"/>
    <w:rsid w:val="00456004"/>
    <w:rsid w:val="00456E3D"/>
    <w:rsid w:val="0045771E"/>
    <w:rsid w:val="004603EC"/>
    <w:rsid w:val="00462E19"/>
    <w:rsid w:val="00463D6A"/>
    <w:rsid w:val="004642C5"/>
    <w:rsid w:val="004644A3"/>
    <w:rsid w:val="0046500A"/>
    <w:rsid w:val="00465121"/>
    <w:rsid w:val="004659B0"/>
    <w:rsid w:val="00465CE2"/>
    <w:rsid w:val="00465FFE"/>
    <w:rsid w:val="00466275"/>
    <w:rsid w:val="00466B37"/>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5E42"/>
    <w:rsid w:val="004877FF"/>
    <w:rsid w:val="00487F90"/>
    <w:rsid w:val="00490372"/>
    <w:rsid w:val="004928F9"/>
    <w:rsid w:val="00495156"/>
    <w:rsid w:val="00496562"/>
    <w:rsid w:val="00496983"/>
    <w:rsid w:val="004969DF"/>
    <w:rsid w:val="00496BE0"/>
    <w:rsid w:val="00497A0C"/>
    <w:rsid w:val="004A06B0"/>
    <w:rsid w:val="004A1138"/>
    <w:rsid w:val="004A305D"/>
    <w:rsid w:val="004A6285"/>
    <w:rsid w:val="004A72D5"/>
    <w:rsid w:val="004A752E"/>
    <w:rsid w:val="004A7FE1"/>
    <w:rsid w:val="004B1957"/>
    <w:rsid w:val="004B26FC"/>
    <w:rsid w:val="004B5E10"/>
    <w:rsid w:val="004B6AB5"/>
    <w:rsid w:val="004B6BBF"/>
    <w:rsid w:val="004B761B"/>
    <w:rsid w:val="004B7F7B"/>
    <w:rsid w:val="004C0166"/>
    <w:rsid w:val="004C01FA"/>
    <w:rsid w:val="004C121D"/>
    <w:rsid w:val="004C1DD5"/>
    <w:rsid w:val="004C37DE"/>
    <w:rsid w:val="004C3EC3"/>
    <w:rsid w:val="004C3F76"/>
    <w:rsid w:val="004C4696"/>
    <w:rsid w:val="004C5625"/>
    <w:rsid w:val="004C65E7"/>
    <w:rsid w:val="004C6AB6"/>
    <w:rsid w:val="004C6C88"/>
    <w:rsid w:val="004C7DCD"/>
    <w:rsid w:val="004D0DEC"/>
    <w:rsid w:val="004D0EEB"/>
    <w:rsid w:val="004D217C"/>
    <w:rsid w:val="004D337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560E"/>
    <w:rsid w:val="004E59C5"/>
    <w:rsid w:val="004E5AE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4F790B"/>
    <w:rsid w:val="00500708"/>
    <w:rsid w:val="005008E9"/>
    <w:rsid w:val="00500F71"/>
    <w:rsid w:val="00501DE0"/>
    <w:rsid w:val="00502417"/>
    <w:rsid w:val="005031DF"/>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6D12"/>
    <w:rsid w:val="00537C1D"/>
    <w:rsid w:val="00540344"/>
    <w:rsid w:val="00540AB9"/>
    <w:rsid w:val="00540C94"/>
    <w:rsid w:val="00541A00"/>
    <w:rsid w:val="00541C6A"/>
    <w:rsid w:val="00541D21"/>
    <w:rsid w:val="005421FD"/>
    <w:rsid w:val="005424DC"/>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2C2F"/>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CB8"/>
    <w:rsid w:val="00576EB7"/>
    <w:rsid w:val="0057727F"/>
    <w:rsid w:val="005817F9"/>
    <w:rsid w:val="00581F17"/>
    <w:rsid w:val="0058237D"/>
    <w:rsid w:val="00582617"/>
    <w:rsid w:val="00582866"/>
    <w:rsid w:val="00583374"/>
    <w:rsid w:val="00583904"/>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B77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1F23"/>
    <w:rsid w:val="005D257D"/>
    <w:rsid w:val="005D291E"/>
    <w:rsid w:val="005D3642"/>
    <w:rsid w:val="005D3BBD"/>
    <w:rsid w:val="005D3C8A"/>
    <w:rsid w:val="005D4384"/>
    <w:rsid w:val="005D6376"/>
    <w:rsid w:val="005D6A4B"/>
    <w:rsid w:val="005D6CE0"/>
    <w:rsid w:val="005D7290"/>
    <w:rsid w:val="005D75E0"/>
    <w:rsid w:val="005E17DB"/>
    <w:rsid w:val="005E191D"/>
    <w:rsid w:val="005E2001"/>
    <w:rsid w:val="005E2A11"/>
    <w:rsid w:val="005E4F37"/>
    <w:rsid w:val="005E5248"/>
    <w:rsid w:val="005E5F5A"/>
    <w:rsid w:val="005E6B10"/>
    <w:rsid w:val="005E6D4F"/>
    <w:rsid w:val="005E7117"/>
    <w:rsid w:val="005E71A7"/>
    <w:rsid w:val="005E7FED"/>
    <w:rsid w:val="005F0893"/>
    <w:rsid w:val="005F0FD3"/>
    <w:rsid w:val="005F1F11"/>
    <w:rsid w:val="005F24B9"/>
    <w:rsid w:val="005F2CBE"/>
    <w:rsid w:val="005F305D"/>
    <w:rsid w:val="005F369F"/>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200"/>
    <w:rsid w:val="006147BB"/>
    <w:rsid w:val="00614C20"/>
    <w:rsid w:val="00614C60"/>
    <w:rsid w:val="00614DAF"/>
    <w:rsid w:val="0061692E"/>
    <w:rsid w:val="006169F4"/>
    <w:rsid w:val="00617151"/>
    <w:rsid w:val="00620526"/>
    <w:rsid w:val="0062108E"/>
    <w:rsid w:val="00622072"/>
    <w:rsid w:val="00622C7A"/>
    <w:rsid w:val="00624962"/>
    <w:rsid w:val="00624BCD"/>
    <w:rsid w:val="00624F44"/>
    <w:rsid w:val="00625319"/>
    <w:rsid w:val="00627272"/>
    <w:rsid w:val="006276AD"/>
    <w:rsid w:val="00631056"/>
    <w:rsid w:val="006315D9"/>
    <w:rsid w:val="006325BB"/>
    <w:rsid w:val="0063281F"/>
    <w:rsid w:val="00633CAE"/>
    <w:rsid w:val="006348D9"/>
    <w:rsid w:val="0063530E"/>
    <w:rsid w:val="006357C5"/>
    <w:rsid w:val="00635805"/>
    <w:rsid w:val="006364B1"/>
    <w:rsid w:val="00636B62"/>
    <w:rsid w:val="0063788B"/>
    <w:rsid w:val="00637A02"/>
    <w:rsid w:val="0064072C"/>
    <w:rsid w:val="00640861"/>
    <w:rsid w:val="00642227"/>
    <w:rsid w:val="00642342"/>
    <w:rsid w:val="006426D1"/>
    <w:rsid w:val="006448B7"/>
    <w:rsid w:val="00646EE3"/>
    <w:rsid w:val="00650E6B"/>
    <w:rsid w:val="006525AD"/>
    <w:rsid w:val="006536B7"/>
    <w:rsid w:val="006537A4"/>
    <w:rsid w:val="00653E89"/>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33F"/>
    <w:rsid w:val="00674994"/>
    <w:rsid w:val="00674E60"/>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1426"/>
    <w:rsid w:val="006A20B2"/>
    <w:rsid w:val="006A2EDD"/>
    <w:rsid w:val="006A3735"/>
    <w:rsid w:val="006A40DC"/>
    <w:rsid w:val="006A452B"/>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4636"/>
    <w:rsid w:val="006B77D6"/>
    <w:rsid w:val="006C1019"/>
    <w:rsid w:val="006C122E"/>
    <w:rsid w:val="006C18E3"/>
    <w:rsid w:val="006C1A67"/>
    <w:rsid w:val="006C1D23"/>
    <w:rsid w:val="006C1EF9"/>
    <w:rsid w:val="006C2006"/>
    <w:rsid w:val="006C247C"/>
    <w:rsid w:val="006C32CE"/>
    <w:rsid w:val="006C43C7"/>
    <w:rsid w:val="006C488E"/>
    <w:rsid w:val="006C4BCC"/>
    <w:rsid w:val="006C5C31"/>
    <w:rsid w:val="006C6168"/>
    <w:rsid w:val="006C6B36"/>
    <w:rsid w:val="006D01D9"/>
    <w:rsid w:val="006D1AC2"/>
    <w:rsid w:val="006D1B65"/>
    <w:rsid w:val="006D3A72"/>
    <w:rsid w:val="006D3CF3"/>
    <w:rsid w:val="006D3F7B"/>
    <w:rsid w:val="006D4247"/>
    <w:rsid w:val="006D4B7E"/>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41FA"/>
    <w:rsid w:val="006F5A37"/>
    <w:rsid w:val="006F7D96"/>
    <w:rsid w:val="007012EC"/>
    <w:rsid w:val="00703147"/>
    <w:rsid w:val="00703F5D"/>
    <w:rsid w:val="00705DA2"/>
    <w:rsid w:val="00706442"/>
    <w:rsid w:val="00710A90"/>
    <w:rsid w:val="00710CAD"/>
    <w:rsid w:val="00711379"/>
    <w:rsid w:val="00711586"/>
    <w:rsid w:val="00711809"/>
    <w:rsid w:val="00711ED3"/>
    <w:rsid w:val="007129BB"/>
    <w:rsid w:val="00712CD3"/>
    <w:rsid w:val="00712DF5"/>
    <w:rsid w:val="0071407B"/>
    <w:rsid w:val="007161AC"/>
    <w:rsid w:val="007166DE"/>
    <w:rsid w:val="007202D5"/>
    <w:rsid w:val="00721528"/>
    <w:rsid w:val="00721CA2"/>
    <w:rsid w:val="0072231B"/>
    <w:rsid w:val="007226D7"/>
    <w:rsid w:val="007235C2"/>
    <w:rsid w:val="00724A61"/>
    <w:rsid w:val="00726213"/>
    <w:rsid w:val="00726678"/>
    <w:rsid w:val="00726AD9"/>
    <w:rsid w:val="00727374"/>
    <w:rsid w:val="0072755F"/>
    <w:rsid w:val="0072791A"/>
    <w:rsid w:val="00727DA5"/>
    <w:rsid w:val="007317CD"/>
    <w:rsid w:val="00731CC5"/>
    <w:rsid w:val="007324FE"/>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663A"/>
    <w:rsid w:val="00757636"/>
    <w:rsid w:val="00757639"/>
    <w:rsid w:val="00757B0B"/>
    <w:rsid w:val="00760CC3"/>
    <w:rsid w:val="0076126F"/>
    <w:rsid w:val="00761622"/>
    <w:rsid w:val="007627AF"/>
    <w:rsid w:val="00762CBC"/>
    <w:rsid w:val="00762E65"/>
    <w:rsid w:val="00763B4D"/>
    <w:rsid w:val="00763E23"/>
    <w:rsid w:val="007667EC"/>
    <w:rsid w:val="00766B1E"/>
    <w:rsid w:val="00770016"/>
    <w:rsid w:val="00770CBC"/>
    <w:rsid w:val="0077129B"/>
    <w:rsid w:val="007723C6"/>
    <w:rsid w:val="00772B9F"/>
    <w:rsid w:val="007733F7"/>
    <w:rsid w:val="00773725"/>
    <w:rsid w:val="00775B30"/>
    <w:rsid w:val="00776DC0"/>
    <w:rsid w:val="00777C8E"/>
    <w:rsid w:val="0078023B"/>
    <w:rsid w:val="00781EFD"/>
    <w:rsid w:val="0078232C"/>
    <w:rsid w:val="0078233B"/>
    <w:rsid w:val="00782D67"/>
    <w:rsid w:val="00783391"/>
    <w:rsid w:val="00783603"/>
    <w:rsid w:val="0078391F"/>
    <w:rsid w:val="00784135"/>
    <w:rsid w:val="007843A9"/>
    <w:rsid w:val="007843BF"/>
    <w:rsid w:val="007863F5"/>
    <w:rsid w:val="00787941"/>
    <w:rsid w:val="007903AB"/>
    <w:rsid w:val="0079239A"/>
    <w:rsid w:val="00792A87"/>
    <w:rsid w:val="0079307A"/>
    <w:rsid w:val="007932DB"/>
    <w:rsid w:val="00793D49"/>
    <w:rsid w:val="00793D63"/>
    <w:rsid w:val="00794234"/>
    <w:rsid w:val="00794C9F"/>
    <w:rsid w:val="00795793"/>
    <w:rsid w:val="00795A5C"/>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7E5"/>
    <w:rsid w:val="007B2E00"/>
    <w:rsid w:val="007B319E"/>
    <w:rsid w:val="007B3692"/>
    <w:rsid w:val="007B5474"/>
    <w:rsid w:val="007B559A"/>
    <w:rsid w:val="007B659C"/>
    <w:rsid w:val="007B6E5F"/>
    <w:rsid w:val="007B7077"/>
    <w:rsid w:val="007B77B4"/>
    <w:rsid w:val="007B7A7F"/>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E778D"/>
    <w:rsid w:val="007F1C21"/>
    <w:rsid w:val="007F20F2"/>
    <w:rsid w:val="007F2F9E"/>
    <w:rsid w:val="007F397F"/>
    <w:rsid w:val="007F3E4C"/>
    <w:rsid w:val="007F403B"/>
    <w:rsid w:val="007F58FF"/>
    <w:rsid w:val="007F63E3"/>
    <w:rsid w:val="007F6911"/>
    <w:rsid w:val="007F721F"/>
    <w:rsid w:val="007F722C"/>
    <w:rsid w:val="007F7EB1"/>
    <w:rsid w:val="00800358"/>
    <w:rsid w:val="00800C5B"/>
    <w:rsid w:val="008011D3"/>
    <w:rsid w:val="00801F08"/>
    <w:rsid w:val="00801F5A"/>
    <w:rsid w:val="00801F6F"/>
    <w:rsid w:val="00802DCF"/>
    <w:rsid w:val="008035C8"/>
    <w:rsid w:val="008036B0"/>
    <w:rsid w:val="008044DB"/>
    <w:rsid w:val="00806515"/>
    <w:rsid w:val="008076C4"/>
    <w:rsid w:val="00807949"/>
    <w:rsid w:val="008107C6"/>
    <w:rsid w:val="008117FA"/>
    <w:rsid w:val="008129BD"/>
    <w:rsid w:val="00812C16"/>
    <w:rsid w:val="00812F1A"/>
    <w:rsid w:val="00813B05"/>
    <w:rsid w:val="00814F55"/>
    <w:rsid w:val="008152D3"/>
    <w:rsid w:val="00815F6A"/>
    <w:rsid w:val="00816235"/>
    <w:rsid w:val="00816760"/>
    <w:rsid w:val="00816813"/>
    <w:rsid w:val="00816DC4"/>
    <w:rsid w:val="0081782D"/>
    <w:rsid w:val="00820A3E"/>
    <w:rsid w:val="00821411"/>
    <w:rsid w:val="008216E9"/>
    <w:rsid w:val="008230F2"/>
    <w:rsid w:val="0082492C"/>
    <w:rsid w:val="008249F4"/>
    <w:rsid w:val="008251D5"/>
    <w:rsid w:val="00825F32"/>
    <w:rsid w:val="00826C2A"/>
    <w:rsid w:val="00827270"/>
    <w:rsid w:val="00827477"/>
    <w:rsid w:val="0083082F"/>
    <w:rsid w:val="00830C14"/>
    <w:rsid w:val="00831989"/>
    <w:rsid w:val="00831EC8"/>
    <w:rsid w:val="00832028"/>
    <w:rsid w:val="008321D9"/>
    <w:rsid w:val="008338E0"/>
    <w:rsid w:val="0083411D"/>
    <w:rsid w:val="00834276"/>
    <w:rsid w:val="00834703"/>
    <w:rsid w:val="008350D8"/>
    <w:rsid w:val="008362D5"/>
    <w:rsid w:val="00836B37"/>
    <w:rsid w:val="00836E34"/>
    <w:rsid w:val="00837F1E"/>
    <w:rsid w:val="00840082"/>
    <w:rsid w:val="00842ED3"/>
    <w:rsid w:val="0084340F"/>
    <w:rsid w:val="00843B24"/>
    <w:rsid w:val="00843B45"/>
    <w:rsid w:val="00844F0F"/>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E16"/>
    <w:rsid w:val="00860D90"/>
    <w:rsid w:val="00860FAD"/>
    <w:rsid w:val="00861F56"/>
    <w:rsid w:val="008621AA"/>
    <w:rsid w:val="00862462"/>
    <w:rsid w:val="0086262D"/>
    <w:rsid w:val="0086374D"/>
    <w:rsid w:val="00863FF1"/>
    <w:rsid w:val="00864AAA"/>
    <w:rsid w:val="00864BD9"/>
    <w:rsid w:val="00867219"/>
    <w:rsid w:val="00867C13"/>
    <w:rsid w:val="008707E7"/>
    <w:rsid w:val="00871690"/>
    <w:rsid w:val="00871A5B"/>
    <w:rsid w:val="00871C10"/>
    <w:rsid w:val="0087229A"/>
    <w:rsid w:val="0087351F"/>
    <w:rsid w:val="00875139"/>
    <w:rsid w:val="00875711"/>
    <w:rsid w:val="008765CF"/>
    <w:rsid w:val="00876CB4"/>
    <w:rsid w:val="008802CE"/>
    <w:rsid w:val="00880623"/>
    <w:rsid w:val="0088083F"/>
    <w:rsid w:val="00880FFC"/>
    <w:rsid w:val="00881A22"/>
    <w:rsid w:val="00881B49"/>
    <w:rsid w:val="0088215D"/>
    <w:rsid w:val="00882335"/>
    <w:rsid w:val="0088303F"/>
    <w:rsid w:val="00883DF1"/>
    <w:rsid w:val="00883E7F"/>
    <w:rsid w:val="008841CF"/>
    <w:rsid w:val="00885040"/>
    <w:rsid w:val="0088575F"/>
    <w:rsid w:val="00886AB9"/>
    <w:rsid w:val="00886E6A"/>
    <w:rsid w:val="00886FA7"/>
    <w:rsid w:val="0088787D"/>
    <w:rsid w:val="00887FD1"/>
    <w:rsid w:val="008902D9"/>
    <w:rsid w:val="008903DC"/>
    <w:rsid w:val="00893DEC"/>
    <w:rsid w:val="00893E28"/>
    <w:rsid w:val="00894223"/>
    <w:rsid w:val="00895D26"/>
    <w:rsid w:val="00895E34"/>
    <w:rsid w:val="0089686D"/>
    <w:rsid w:val="008968DE"/>
    <w:rsid w:val="00896C00"/>
    <w:rsid w:val="008978ED"/>
    <w:rsid w:val="00897914"/>
    <w:rsid w:val="00897A18"/>
    <w:rsid w:val="00897EE9"/>
    <w:rsid w:val="008A00D3"/>
    <w:rsid w:val="008A0601"/>
    <w:rsid w:val="008A170A"/>
    <w:rsid w:val="008A235C"/>
    <w:rsid w:val="008A34AE"/>
    <w:rsid w:val="008A3C95"/>
    <w:rsid w:val="008A4C99"/>
    <w:rsid w:val="008A50C5"/>
    <w:rsid w:val="008A53F2"/>
    <w:rsid w:val="008A69D0"/>
    <w:rsid w:val="008A6E2F"/>
    <w:rsid w:val="008A7847"/>
    <w:rsid w:val="008A798C"/>
    <w:rsid w:val="008B1546"/>
    <w:rsid w:val="008B1E27"/>
    <w:rsid w:val="008B39D6"/>
    <w:rsid w:val="008B422E"/>
    <w:rsid w:val="008B5758"/>
    <w:rsid w:val="008B7FED"/>
    <w:rsid w:val="008C03C3"/>
    <w:rsid w:val="008C0BB5"/>
    <w:rsid w:val="008C212E"/>
    <w:rsid w:val="008C2FA2"/>
    <w:rsid w:val="008C3CF6"/>
    <w:rsid w:val="008C48A0"/>
    <w:rsid w:val="008C4CEA"/>
    <w:rsid w:val="008C512C"/>
    <w:rsid w:val="008C554A"/>
    <w:rsid w:val="008C5930"/>
    <w:rsid w:val="008C7128"/>
    <w:rsid w:val="008C7C2E"/>
    <w:rsid w:val="008D0012"/>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6A6"/>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46E7"/>
    <w:rsid w:val="00915BCD"/>
    <w:rsid w:val="00915FE7"/>
    <w:rsid w:val="009165E3"/>
    <w:rsid w:val="0091677B"/>
    <w:rsid w:val="00916843"/>
    <w:rsid w:val="00916CF8"/>
    <w:rsid w:val="009204B1"/>
    <w:rsid w:val="00920DC3"/>
    <w:rsid w:val="00922143"/>
    <w:rsid w:val="00922F26"/>
    <w:rsid w:val="0092337F"/>
    <w:rsid w:val="009245B8"/>
    <w:rsid w:val="00924B7E"/>
    <w:rsid w:val="009258A9"/>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C9D"/>
    <w:rsid w:val="00940D45"/>
    <w:rsid w:val="00941426"/>
    <w:rsid w:val="00942E78"/>
    <w:rsid w:val="00943121"/>
    <w:rsid w:val="00944393"/>
    <w:rsid w:val="00944589"/>
    <w:rsid w:val="0094474E"/>
    <w:rsid w:val="00944B21"/>
    <w:rsid w:val="00945E66"/>
    <w:rsid w:val="009465C7"/>
    <w:rsid w:val="00946698"/>
    <w:rsid w:val="009469EF"/>
    <w:rsid w:val="009471D1"/>
    <w:rsid w:val="0094788D"/>
    <w:rsid w:val="009479D2"/>
    <w:rsid w:val="00947D99"/>
    <w:rsid w:val="009501A0"/>
    <w:rsid w:val="00950303"/>
    <w:rsid w:val="00950692"/>
    <w:rsid w:val="009507E8"/>
    <w:rsid w:val="00950B53"/>
    <w:rsid w:val="00951E17"/>
    <w:rsid w:val="00951E29"/>
    <w:rsid w:val="00952819"/>
    <w:rsid w:val="00952AE2"/>
    <w:rsid w:val="00952B6C"/>
    <w:rsid w:val="00952CE8"/>
    <w:rsid w:val="00953763"/>
    <w:rsid w:val="00955B00"/>
    <w:rsid w:val="0095627D"/>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2039"/>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A063A"/>
    <w:rsid w:val="009A0911"/>
    <w:rsid w:val="009A1043"/>
    <w:rsid w:val="009A3364"/>
    <w:rsid w:val="009A34B8"/>
    <w:rsid w:val="009A37CB"/>
    <w:rsid w:val="009A41E0"/>
    <w:rsid w:val="009A514D"/>
    <w:rsid w:val="009A532E"/>
    <w:rsid w:val="009A5F27"/>
    <w:rsid w:val="009A7A68"/>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60F"/>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75A"/>
    <w:rsid w:val="00A05A2D"/>
    <w:rsid w:val="00A06335"/>
    <w:rsid w:val="00A10159"/>
    <w:rsid w:val="00A102E7"/>
    <w:rsid w:val="00A11945"/>
    <w:rsid w:val="00A11D1A"/>
    <w:rsid w:val="00A12A58"/>
    <w:rsid w:val="00A13916"/>
    <w:rsid w:val="00A13B7F"/>
    <w:rsid w:val="00A16509"/>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057"/>
    <w:rsid w:val="00A403AC"/>
    <w:rsid w:val="00A40931"/>
    <w:rsid w:val="00A41742"/>
    <w:rsid w:val="00A41F24"/>
    <w:rsid w:val="00A42902"/>
    <w:rsid w:val="00A42FFD"/>
    <w:rsid w:val="00A433B7"/>
    <w:rsid w:val="00A440E2"/>
    <w:rsid w:val="00A445F9"/>
    <w:rsid w:val="00A44F75"/>
    <w:rsid w:val="00A4506A"/>
    <w:rsid w:val="00A45D6F"/>
    <w:rsid w:val="00A466B5"/>
    <w:rsid w:val="00A473B6"/>
    <w:rsid w:val="00A475C9"/>
    <w:rsid w:val="00A479E8"/>
    <w:rsid w:val="00A505D5"/>
    <w:rsid w:val="00A51B1A"/>
    <w:rsid w:val="00A52A5A"/>
    <w:rsid w:val="00A52D5F"/>
    <w:rsid w:val="00A53E17"/>
    <w:rsid w:val="00A54AE6"/>
    <w:rsid w:val="00A55397"/>
    <w:rsid w:val="00A576B9"/>
    <w:rsid w:val="00A5781E"/>
    <w:rsid w:val="00A607A9"/>
    <w:rsid w:val="00A610BE"/>
    <w:rsid w:val="00A6197C"/>
    <w:rsid w:val="00A61FED"/>
    <w:rsid w:val="00A648AE"/>
    <w:rsid w:val="00A64912"/>
    <w:rsid w:val="00A64BF3"/>
    <w:rsid w:val="00A65CD8"/>
    <w:rsid w:val="00A65D00"/>
    <w:rsid w:val="00A6619B"/>
    <w:rsid w:val="00A664A6"/>
    <w:rsid w:val="00A66FD2"/>
    <w:rsid w:val="00A678C9"/>
    <w:rsid w:val="00A67B3E"/>
    <w:rsid w:val="00A67E4A"/>
    <w:rsid w:val="00A70CFC"/>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744D"/>
    <w:rsid w:val="00A974D0"/>
    <w:rsid w:val="00A975E6"/>
    <w:rsid w:val="00A97B70"/>
    <w:rsid w:val="00AA0318"/>
    <w:rsid w:val="00AA21D9"/>
    <w:rsid w:val="00AA22F8"/>
    <w:rsid w:val="00AA3400"/>
    <w:rsid w:val="00AA3572"/>
    <w:rsid w:val="00AA44B5"/>
    <w:rsid w:val="00AA4AFB"/>
    <w:rsid w:val="00AA4DD3"/>
    <w:rsid w:val="00AA5053"/>
    <w:rsid w:val="00AA535F"/>
    <w:rsid w:val="00AA61A9"/>
    <w:rsid w:val="00AA6203"/>
    <w:rsid w:val="00AA6DF6"/>
    <w:rsid w:val="00AA7992"/>
    <w:rsid w:val="00AA7A3C"/>
    <w:rsid w:val="00AA7D8B"/>
    <w:rsid w:val="00AB004C"/>
    <w:rsid w:val="00AB011C"/>
    <w:rsid w:val="00AB0A32"/>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2BD9"/>
    <w:rsid w:val="00AC30A7"/>
    <w:rsid w:val="00AC42D1"/>
    <w:rsid w:val="00AC4794"/>
    <w:rsid w:val="00AC5691"/>
    <w:rsid w:val="00AC580D"/>
    <w:rsid w:val="00AC6461"/>
    <w:rsid w:val="00AC7623"/>
    <w:rsid w:val="00AC7739"/>
    <w:rsid w:val="00AC7B30"/>
    <w:rsid w:val="00AC7F62"/>
    <w:rsid w:val="00AD0599"/>
    <w:rsid w:val="00AD0617"/>
    <w:rsid w:val="00AD16AD"/>
    <w:rsid w:val="00AD2B0B"/>
    <w:rsid w:val="00AD2D38"/>
    <w:rsid w:val="00AD31ED"/>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0E99"/>
    <w:rsid w:val="00B019A4"/>
    <w:rsid w:val="00B01D9F"/>
    <w:rsid w:val="00B025EB"/>
    <w:rsid w:val="00B025FD"/>
    <w:rsid w:val="00B0281A"/>
    <w:rsid w:val="00B02F3A"/>
    <w:rsid w:val="00B04C18"/>
    <w:rsid w:val="00B0518A"/>
    <w:rsid w:val="00B06824"/>
    <w:rsid w:val="00B068E7"/>
    <w:rsid w:val="00B0780F"/>
    <w:rsid w:val="00B07FC3"/>
    <w:rsid w:val="00B1038E"/>
    <w:rsid w:val="00B1084B"/>
    <w:rsid w:val="00B1136A"/>
    <w:rsid w:val="00B11FD1"/>
    <w:rsid w:val="00B12068"/>
    <w:rsid w:val="00B12C55"/>
    <w:rsid w:val="00B12CCC"/>
    <w:rsid w:val="00B13EF6"/>
    <w:rsid w:val="00B1426A"/>
    <w:rsid w:val="00B147B6"/>
    <w:rsid w:val="00B14B22"/>
    <w:rsid w:val="00B14C29"/>
    <w:rsid w:val="00B15E05"/>
    <w:rsid w:val="00B162A4"/>
    <w:rsid w:val="00B164D2"/>
    <w:rsid w:val="00B16A49"/>
    <w:rsid w:val="00B16D8C"/>
    <w:rsid w:val="00B17025"/>
    <w:rsid w:val="00B17CBC"/>
    <w:rsid w:val="00B20564"/>
    <w:rsid w:val="00B21B03"/>
    <w:rsid w:val="00B22B4E"/>
    <w:rsid w:val="00B230D6"/>
    <w:rsid w:val="00B23C27"/>
    <w:rsid w:val="00B24392"/>
    <w:rsid w:val="00B24AFA"/>
    <w:rsid w:val="00B24C70"/>
    <w:rsid w:val="00B24ECA"/>
    <w:rsid w:val="00B25925"/>
    <w:rsid w:val="00B2611B"/>
    <w:rsid w:val="00B274DA"/>
    <w:rsid w:val="00B305E3"/>
    <w:rsid w:val="00B31498"/>
    <w:rsid w:val="00B326B0"/>
    <w:rsid w:val="00B32B18"/>
    <w:rsid w:val="00B32F9B"/>
    <w:rsid w:val="00B33DEE"/>
    <w:rsid w:val="00B34ABC"/>
    <w:rsid w:val="00B3510B"/>
    <w:rsid w:val="00B35318"/>
    <w:rsid w:val="00B4043A"/>
    <w:rsid w:val="00B41004"/>
    <w:rsid w:val="00B411BA"/>
    <w:rsid w:val="00B422B8"/>
    <w:rsid w:val="00B424DE"/>
    <w:rsid w:val="00B42B35"/>
    <w:rsid w:val="00B43734"/>
    <w:rsid w:val="00B43856"/>
    <w:rsid w:val="00B44B2C"/>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569A"/>
    <w:rsid w:val="00B65AD3"/>
    <w:rsid w:val="00B65B27"/>
    <w:rsid w:val="00B65FAF"/>
    <w:rsid w:val="00B676E7"/>
    <w:rsid w:val="00B70228"/>
    <w:rsid w:val="00B70916"/>
    <w:rsid w:val="00B7287F"/>
    <w:rsid w:val="00B72A3F"/>
    <w:rsid w:val="00B72AC0"/>
    <w:rsid w:val="00B72D05"/>
    <w:rsid w:val="00B73D79"/>
    <w:rsid w:val="00B75734"/>
    <w:rsid w:val="00B757C0"/>
    <w:rsid w:val="00B7585B"/>
    <w:rsid w:val="00B75AEB"/>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04F1"/>
    <w:rsid w:val="00BC160E"/>
    <w:rsid w:val="00BC16D1"/>
    <w:rsid w:val="00BC1E9C"/>
    <w:rsid w:val="00BC31A0"/>
    <w:rsid w:val="00BC352B"/>
    <w:rsid w:val="00BC3D81"/>
    <w:rsid w:val="00BC4509"/>
    <w:rsid w:val="00BC5289"/>
    <w:rsid w:val="00BC5869"/>
    <w:rsid w:val="00BC62CA"/>
    <w:rsid w:val="00BC680F"/>
    <w:rsid w:val="00BD08BF"/>
    <w:rsid w:val="00BD0B54"/>
    <w:rsid w:val="00BD24EC"/>
    <w:rsid w:val="00BD3257"/>
    <w:rsid w:val="00BD3E1A"/>
    <w:rsid w:val="00BD40D4"/>
    <w:rsid w:val="00BD4173"/>
    <w:rsid w:val="00BD4CCB"/>
    <w:rsid w:val="00BD622F"/>
    <w:rsid w:val="00BD632B"/>
    <w:rsid w:val="00BE10F3"/>
    <w:rsid w:val="00BE228B"/>
    <w:rsid w:val="00BE2E0D"/>
    <w:rsid w:val="00BE30B5"/>
    <w:rsid w:val="00BE3F42"/>
    <w:rsid w:val="00BE4E75"/>
    <w:rsid w:val="00BE5B5B"/>
    <w:rsid w:val="00BE6570"/>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35F"/>
    <w:rsid w:val="00BF7E01"/>
    <w:rsid w:val="00BF7FD6"/>
    <w:rsid w:val="00C00700"/>
    <w:rsid w:val="00C02D31"/>
    <w:rsid w:val="00C03439"/>
    <w:rsid w:val="00C040B3"/>
    <w:rsid w:val="00C04A2F"/>
    <w:rsid w:val="00C04C6E"/>
    <w:rsid w:val="00C04EE6"/>
    <w:rsid w:val="00C05271"/>
    <w:rsid w:val="00C0673F"/>
    <w:rsid w:val="00C073D7"/>
    <w:rsid w:val="00C10D29"/>
    <w:rsid w:val="00C1193F"/>
    <w:rsid w:val="00C1238A"/>
    <w:rsid w:val="00C12E99"/>
    <w:rsid w:val="00C134A3"/>
    <w:rsid w:val="00C13D72"/>
    <w:rsid w:val="00C14CB7"/>
    <w:rsid w:val="00C151DF"/>
    <w:rsid w:val="00C1524C"/>
    <w:rsid w:val="00C159B7"/>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3C1"/>
    <w:rsid w:val="00C344E2"/>
    <w:rsid w:val="00C34D7A"/>
    <w:rsid w:val="00C354E5"/>
    <w:rsid w:val="00C35D6F"/>
    <w:rsid w:val="00C361E4"/>
    <w:rsid w:val="00C372CC"/>
    <w:rsid w:val="00C378DD"/>
    <w:rsid w:val="00C37A9D"/>
    <w:rsid w:val="00C408CA"/>
    <w:rsid w:val="00C40957"/>
    <w:rsid w:val="00C4155D"/>
    <w:rsid w:val="00C42465"/>
    <w:rsid w:val="00C426C7"/>
    <w:rsid w:val="00C43079"/>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53"/>
    <w:rsid w:val="00C54EE1"/>
    <w:rsid w:val="00C55AB2"/>
    <w:rsid w:val="00C57960"/>
    <w:rsid w:val="00C57CE6"/>
    <w:rsid w:val="00C60B37"/>
    <w:rsid w:val="00C61143"/>
    <w:rsid w:val="00C6157D"/>
    <w:rsid w:val="00C61833"/>
    <w:rsid w:val="00C61DA2"/>
    <w:rsid w:val="00C62394"/>
    <w:rsid w:val="00C646DB"/>
    <w:rsid w:val="00C6480D"/>
    <w:rsid w:val="00C65315"/>
    <w:rsid w:val="00C65636"/>
    <w:rsid w:val="00C66824"/>
    <w:rsid w:val="00C6778C"/>
    <w:rsid w:val="00C67BB3"/>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17B"/>
    <w:rsid w:val="00CA7CE4"/>
    <w:rsid w:val="00CA7E9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323"/>
    <w:rsid w:val="00CC1B02"/>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BEA"/>
    <w:rsid w:val="00CD6DF9"/>
    <w:rsid w:val="00CD6E74"/>
    <w:rsid w:val="00CD6F69"/>
    <w:rsid w:val="00CD7343"/>
    <w:rsid w:val="00CD7397"/>
    <w:rsid w:val="00CD75C2"/>
    <w:rsid w:val="00CD7812"/>
    <w:rsid w:val="00CE04CC"/>
    <w:rsid w:val="00CE0A59"/>
    <w:rsid w:val="00CE113A"/>
    <w:rsid w:val="00CE214D"/>
    <w:rsid w:val="00CE29CE"/>
    <w:rsid w:val="00CE2B27"/>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4E3F"/>
    <w:rsid w:val="00D250C9"/>
    <w:rsid w:val="00D25280"/>
    <w:rsid w:val="00D252E9"/>
    <w:rsid w:val="00D258CC"/>
    <w:rsid w:val="00D25CCF"/>
    <w:rsid w:val="00D30049"/>
    <w:rsid w:val="00D3033F"/>
    <w:rsid w:val="00D3038C"/>
    <w:rsid w:val="00D30548"/>
    <w:rsid w:val="00D306AE"/>
    <w:rsid w:val="00D308C5"/>
    <w:rsid w:val="00D30FFE"/>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37DC"/>
    <w:rsid w:val="00D451FF"/>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6E2A"/>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459"/>
    <w:rsid w:val="00D76915"/>
    <w:rsid w:val="00D76A4B"/>
    <w:rsid w:val="00D76BA4"/>
    <w:rsid w:val="00D8037E"/>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2571"/>
    <w:rsid w:val="00DA3816"/>
    <w:rsid w:val="00DA3895"/>
    <w:rsid w:val="00DA405D"/>
    <w:rsid w:val="00DA490D"/>
    <w:rsid w:val="00DA4C14"/>
    <w:rsid w:val="00DA5F73"/>
    <w:rsid w:val="00DA6849"/>
    <w:rsid w:val="00DA7C94"/>
    <w:rsid w:val="00DB0562"/>
    <w:rsid w:val="00DB3333"/>
    <w:rsid w:val="00DB4B75"/>
    <w:rsid w:val="00DB4D3B"/>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A17"/>
    <w:rsid w:val="00DD4E7E"/>
    <w:rsid w:val="00DD501F"/>
    <w:rsid w:val="00DD51E0"/>
    <w:rsid w:val="00DD5427"/>
    <w:rsid w:val="00DD5561"/>
    <w:rsid w:val="00DD68BD"/>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F49"/>
    <w:rsid w:val="00DF13E6"/>
    <w:rsid w:val="00DF17C6"/>
    <w:rsid w:val="00DF18CB"/>
    <w:rsid w:val="00DF1B33"/>
    <w:rsid w:val="00DF2188"/>
    <w:rsid w:val="00DF2DB1"/>
    <w:rsid w:val="00DF2ED9"/>
    <w:rsid w:val="00DF2F54"/>
    <w:rsid w:val="00DF2FBB"/>
    <w:rsid w:val="00DF36B8"/>
    <w:rsid w:val="00DF4053"/>
    <w:rsid w:val="00DF505E"/>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5BE8"/>
    <w:rsid w:val="00E16073"/>
    <w:rsid w:val="00E16133"/>
    <w:rsid w:val="00E162CE"/>
    <w:rsid w:val="00E172E6"/>
    <w:rsid w:val="00E17823"/>
    <w:rsid w:val="00E17C28"/>
    <w:rsid w:val="00E22D22"/>
    <w:rsid w:val="00E238D6"/>
    <w:rsid w:val="00E2408B"/>
    <w:rsid w:val="00E24D9E"/>
    <w:rsid w:val="00E256DE"/>
    <w:rsid w:val="00E25BD4"/>
    <w:rsid w:val="00E30639"/>
    <w:rsid w:val="00E32D28"/>
    <w:rsid w:val="00E32EBC"/>
    <w:rsid w:val="00E32EDD"/>
    <w:rsid w:val="00E3325D"/>
    <w:rsid w:val="00E33F0F"/>
    <w:rsid w:val="00E33F8D"/>
    <w:rsid w:val="00E34257"/>
    <w:rsid w:val="00E35619"/>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5F1C"/>
    <w:rsid w:val="00E561D8"/>
    <w:rsid w:val="00E578CF"/>
    <w:rsid w:val="00E6003F"/>
    <w:rsid w:val="00E6007E"/>
    <w:rsid w:val="00E60965"/>
    <w:rsid w:val="00E614D3"/>
    <w:rsid w:val="00E61AD6"/>
    <w:rsid w:val="00E6246D"/>
    <w:rsid w:val="00E62945"/>
    <w:rsid w:val="00E62B2C"/>
    <w:rsid w:val="00E63044"/>
    <w:rsid w:val="00E63C14"/>
    <w:rsid w:val="00E64597"/>
    <w:rsid w:val="00E6465C"/>
    <w:rsid w:val="00E649A2"/>
    <w:rsid w:val="00E6778A"/>
    <w:rsid w:val="00E679BC"/>
    <w:rsid w:val="00E67A75"/>
    <w:rsid w:val="00E70325"/>
    <w:rsid w:val="00E706C3"/>
    <w:rsid w:val="00E7169E"/>
    <w:rsid w:val="00E71F64"/>
    <w:rsid w:val="00E7216E"/>
    <w:rsid w:val="00E743BC"/>
    <w:rsid w:val="00E75D95"/>
    <w:rsid w:val="00E75F29"/>
    <w:rsid w:val="00E772A8"/>
    <w:rsid w:val="00E7796A"/>
    <w:rsid w:val="00E80EE1"/>
    <w:rsid w:val="00E81B39"/>
    <w:rsid w:val="00E8421E"/>
    <w:rsid w:val="00E85236"/>
    <w:rsid w:val="00E86768"/>
    <w:rsid w:val="00E872B5"/>
    <w:rsid w:val="00E9035E"/>
    <w:rsid w:val="00E90634"/>
    <w:rsid w:val="00E90CF0"/>
    <w:rsid w:val="00E91C4B"/>
    <w:rsid w:val="00E93187"/>
    <w:rsid w:val="00E93382"/>
    <w:rsid w:val="00E9412C"/>
    <w:rsid w:val="00E947D0"/>
    <w:rsid w:val="00E94B05"/>
    <w:rsid w:val="00E94C94"/>
    <w:rsid w:val="00E95A12"/>
    <w:rsid w:val="00E96127"/>
    <w:rsid w:val="00E97582"/>
    <w:rsid w:val="00E978D1"/>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6B5"/>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50E4"/>
    <w:rsid w:val="00EE68E1"/>
    <w:rsid w:val="00EE7793"/>
    <w:rsid w:val="00EE7B52"/>
    <w:rsid w:val="00EF0AD5"/>
    <w:rsid w:val="00EF0C95"/>
    <w:rsid w:val="00EF450C"/>
    <w:rsid w:val="00EF4725"/>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AE1"/>
    <w:rsid w:val="00F10DFE"/>
    <w:rsid w:val="00F10E90"/>
    <w:rsid w:val="00F11B69"/>
    <w:rsid w:val="00F122B0"/>
    <w:rsid w:val="00F12A8B"/>
    <w:rsid w:val="00F1340A"/>
    <w:rsid w:val="00F1354C"/>
    <w:rsid w:val="00F13FBB"/>
    <w:rsid w:val="00F14173"/>
    <w:rsid w:val="00F14FB0"/>
    <w:rsid w:val="00F15618"/>
    <w:rsid w:val="00F15A32"/>
    <w:rsid w:val="00F1766C"/>
    <w:rsid w:val="00F178CF"/>
    <w:rsid w:val="00F17D11"/>
    <w:rsid w:val="00F21466"/>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5A0C"/>
    <w:rsid w:val="00F46776"/>
    <w:rsid w:val="00F46A7C"/>
    <w:rsid w:val="00F4753C"/>
    <w:rsid w:val="00F47661"/>
    <w:rsid w:val="00F476D2"/>
    <w:rsid w:val="00F50961"/>
    <w:rsid w:val="00F513C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C1B"/>
    <w:rsid w:val="00F662EE"/>
    <w:rsid w:val="00F67183"/>
    <w:rsid w:val="00F67E4E"/>
    <w:rsid w:val="00F712B7"/>
    <w:rsid w:val="00F71691"/>
    <w:rsid w:val="00F719D6"/>
    <w:rsid w:val="00F7210D"/>
    <w:rsid w:val="00F738A7"/>
    <w:rsid w:val="00F74C48"/>
    <w:rsid w:val="00F7506F"/>
    <w:rsid w:val="00F75A10"/>
    <w:rsid w:val="00F75BE5"/>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2FBB"/>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393C"/>
    <w:rsid w:val="00FA4BA6"/>
    <w:rsid w:val="00FA4FA3"/>
    <w:rsid w:val="00FA4FEC"/>
    <w:rsid w:val="00FA623B"/>
    <w:rsid w:val="00FA6A92"/>
    <w:rsid w:val="00FA7170"/>
    <w:rsid w:val="00FA7419"/>
    <w:rsid w:val="00FA76F6"/>
    <w:rsid w:val="00FB0BD6"/>
    <w:rsid w:val="00FB1285"/>
    <w:rsid w:val="00FB2736"/>
    <w:rsid w:val="00FB2E61"/>
    <w:rsid w:val="00FB3290"/>
    <w:rsid w:val="00FB5178"/>
    <w:rsid w:val="00FB558C"/>
    <w:rsid w:val="00FB62F8"/>
    <w:rsid w:val="00FB6325"/>
    <w:rsid w:val="00FB64A5"/>
    <w:rsid w:val="00FB77B6"/>
    <w:rsid w:val="00FB7FCA"/>
    <w:rsid w:val="00FC06A8"/>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4ECB"/>
    <w:rsid w:val="00FD5094"/>
    <w:rsid w:val="00FD50F9"/>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 w:val="00FF78CA"/>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1"/>
    <w:next w:val="a1"/>
    <w:link w:val="1Char"/>
    <w:uiPriority w:val="9"/>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1"/>
    <w:link w:val="2Char"/>
    <w:uiPriority w:val="9"/>
    <w:qFormat/>
    <w:rsid w:val="003569E5"/>
    <w:pPr>
      <w:numPr>
        <w:ilvl w:val="1"/>
      </w:numPr>
      <w:ind w:left="720"/>
      <w:outlineLvl w:val="1"/>
    </w:pPr>
    <w:rPr>
      <w:rFonts w:eastAsiaTheme="minorEastAsia"/>
      <w:sz w:val="24"/>
    </w:rPr>
  </w:style>
  <w:style w:type="paragraph" w:styleId="3">
    <w:name w:val="heading 3"/>
    <w:basedOn w:val="1"/>
    <w:next w:val="a1"/>
    <w:uiPriority w:val="9"/>
    <w:qFormat/>
    <w:rsid w:val="0033747F"/>
    <w:pPr>
      <w:numPr>
        <w:ilvl w:val="2"/>
      </w:numPr>
      <w:outlineLvl w:val="2"/>
    </w:pPr>
    <w:rPr>
      <w:b w:val="0"/>
      <w:i/>
      <w:sz w:val="24"/>
    </w:rPr>
  </w:style>
  <w:style w:type="paragraph" w:styleId="4">
    <w:name w:val="heading 4"/>
    <w:basedOn w:val="3"/>
    <w:next w:val="a1"/>
    <w:uiPriority w:val="9"/>
    <w:qFormat/>
    <w:rsid w:val="002A171C"/>
    <w:pPr>
      <w:numPr>
        <w:ilvl w:val="3"/>
      </w:numPr>
      <w:outlineLvl w:val="3"/>
    </w:pPr>
    <w:rPr>
      <w:sz w:val="22"/>
    </w:rPr>
  </w:style>
  <w:style w:type="paragraph" w:styleId="5">
    <w:name w:val="heading 5"/>
    <w:basedOn w:val="a1"/>
    <w:next w:val="a1"/>
    <w:uiPriority w:val="9"/>
    <w:qFormat/>
    <w:rsid w:val="002A171C"/>
    <w:pPr>
      <w:numPr>
        <w:ilvl w:val="4"/>
        <w:numId w:val="1"/>
      </w:numPr>
      <w:spacing w:before="240" w:after="60"/>
      <w:outlineLvl w:val="4"/>
    </w:pPr>
    <w:rPr>
      <w:rFonts w:eastAsia="맑은 고딕"/>
      <w:sz w:val="22"/>
    </w:rPr>
  </w:style>
  <w:style w:type="paragraph" w:styleId="6">
    <w:name w:val="heading 6"/>
    <w:basedOn w:val="a1"/>
    <w:next w:val="a1"/>
    <w:uiPriority w:val="9"/>
    <w:qFormat/>
    <w:rsid w:val="003544BE"/>
    <w:pPr>
      <w:numPr>
        <w:ilvl w:val="5"/>
        <w:numId w:val="1"/>
      </w:numPr>
      <w:spacing w:before="240" w:after="60"/>
      <w:outlineLvl w:val="5"/>
    </w:pPr>
    <w:rPr>
      <w:i/>
      <w:sz w:val="22"/>
    </w:rPr>
  </w:style>
  <w:style w:type="paragraph" w:styleId="7">
    <w:name w:val="heading 7"/>
    <w:basedOn w:val="a1"/>
    <w:next w:val="a1"/>
    <w:qFormat/>
    <w:rsid w:val="003544BE"/>
    <w:pPr>
      <w:numPr>
        <w:ilvl w:val="6"/>
        <w:numId w:val="1"/>
      </w:numPr>
      <w:spacing w:before="240" w:after="60"/>
      <w:outlineLvl w:val="6"/>
    </w:pPr>
  </w:style>
  <w:style w:type="paragraph" w:styleId="8">
    <w:name w:val="heading 8"/>
    <w:basedOn w:val="a1"/>
    <w:next w:val="a1"/>
    <w:qFormat/>
    <w:rsid w:val="003544BE"/>
    <w:pPr>
      <w:numPr>
        <w:ilvl w:val="7"/>
        <w:numId w:val="1"/>
      </w:numPr>
      <w:spacing w:before="240" w:after="60"/>
      <w:outlineLvl w:val="7"/>
    </w:pPr>
    <w:rPr>
      <w:i/>
    </w:rPr>
  </w:style>
  <w:style w:type="paragraph" w:styleId="9">
    <w:name w:val="heading 9"/>
    <w:basedOn w:val="a1"/>
    <w:next w:val="a1"/>
    <w:qFormat/>
    <w:rsid w:val="003544BE"/>
    <w:pPr>
      <w:numPr>
        <w:ilvl w:val="8"/>
        <w:numId w:val="1"/>
      </w:numPr>
      <w:spacing w:before="240" w:after="60"/>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5">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6">
    <w:name w:val="Hyperlink"/>
    <w:uiPriority w:val="99"/>
    <w:rsid w:val="003544BE"/>
    <w:rPr>
      <w:color w:val="0000FF"/>
      <w:u w:val="single"/>
    </w:rPr>
  </w:style>
  <w:style w:type="character" w:styleId="a7">
    <w:name w:val="FollowedHyperlink"/>
    <w:rsid w:val="003544BE"/>
    <w:rPr>
      <w:color w:val="800080"/>
      <w:u w:val="single"/>
    </w:rPr>
  </w:style>
  <w:style w:type="character" w:customStyle="1" w:styleId="a8">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9">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1"/>
    <w:next w:val="aa"/>
    <w:rsid w:val="003544BE"/>
    <w:pPr>
      <w:keepNext/>
      <w:spacing w:before="240" w:after="120"/>
    </w:pPr>
    <w:rPr>
      <w:rFonts w:ascii="Arial" w:eastAsia="Arial Unicode MS" w:hAnsi="Arial" w:cs="Arial Unicode MS"/>
      <w:sz w:val="28"/>
      <w:szCs w:val="28"/>
    </w:rPr>
  </w:style>
  <w:style w:type="paragraph" w:styleId="aa">
    <w:name w:val="Body Text"/>
    <w:basedOn w:val="a1"/>
    <w:link w:val="Char"/>
    <w:rsid w:val="00FE0C38"/>
    <w:pPr>
      <w:keepLines/>
      <w:spacing w:after="120"/>
      <w:ind w:left="720"/>
    </w:pPr>
    <w:rPr>
      <w:rFonts w:asciiTheme="minorEastAsia" w:eastAsiaTheme="minorEastAsia" w:hAnsiTheme="minorEastAsia"/>
      <w:sz w:val="22"/>
      <w:lang w:eastAsia="ko-KR"/>
    </w:rPr>
  </w:style>
  <w:style w:type="paragraph" w:styleId="ab">
    <w:name w:val="List"/>
    <w:basedOn w:val="aa"/>
    <w:rsid w:val="003544BE"/>
  </w:style>
  <w:style w:type="paragraph" w:styleId="ac">
    <w:name w:val="caption"/>
    <w:basedOn w:val="a1"/>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d">
    <w:name w:val="색인"/>
    <w:basedOn w:val="a1"/>
    <w:rsid w:val="003544BE"/>
    <w:pPr>
      <w:suppressLineNumbers/>
    </w:pPr>
  </w:style>
  <w:style w:type="paragraph" w:customStyle="1" w:styleId="Paragraph2">
    <w:name w:val="Paragraph2"/>
    <w:basedOn w:val="a1"/>
    <w:rsid w:val="003544BE"/>
    <w:pPr>
      <w:spacing w:before="80"/>
      <w:ind w:left="720"/>
      <w:jc w:val="both"/>
    </w:pPr>
    <w:rPr>
      <w:color w:val="000000"/>
      <w:lang w:val="en-AU"/>
    </w:rPr>
  </w:style>
  <w:style w:type="paragraph" w:styleId="ae">
    <w:name w:val="Title"/>
    <w:basedOn w:val="a1"/>
    <w:next w:val="a1"/>
    <w:qFormat/>
    <w:rsid w:val="003544BE"/>
    <w:pPr>
      <w:spacing w:line="240" w:lineRule="auto"/>
      <w:jc w:val="center"/>
    </w:pPr>
    <w:rPr>
      <w:rFonts w:ascii="Arial" w:hAnsi="Arial"/>
      <w:b/>
      <w:sz w:val="36"/>
    </w:rPr>
  </w:style>
  <w:style w:type="paragraph" w:styleId="af">
    <w:name w:val="Subtitle"/>
    <w:basedOn w:val="a1"/>
    <w:next w:val="aa"/>
    <w:qFormat/>
    <w:rsid w:val="003544BE"/>
    <w:pPr>
      <w:spacing w:after="60"/>
      <w:jc w:val="center"/>
    </w:pPr>
    <w:rPr>
      <w:rFonts w:ascii="Arial" w:hAnsi="Arial"/>
      <w:i/>
      <w:sz w:val="36"/>
      <w:lang w:val="en-AU"/>
    </w:rPr>
  </w:style>
  <w:style w:type="paragraph" w:customStyle="1" w:styleId="NormalIndent2">
    <w:name w:val="Normal Indent2"/>
    <w:basedOn w:val="a1"/>
    <w:rsid w:val="003544BE"/>
    <w:pPr>
      <w:ind w:left="900" w:hanging="900"/>
    </w:pPr>
  </w:style>
  <w:style w:type="paragraph" w:styleId="13">
    <w:name w:val="toc 1"/>
    <w:basedOn w:val="a1"/>
    <w:next w:val="a1"/>
    <w:uiPriority w:val="39"/>
    <w:rsid w:val="004B26FC"/>
    <w:pPr>
      <w:tabs>
        <w:tab w:val="right" w:pos="9360"/>
      </w:tabs>
      <w:spacing w:before="240" w:after="60"/>
      <w:ind w:right="720"/>
    </w:pPr>
    <w:rPr>
      <w:rFonts w:eastAsiaTheme="minorEastAsia"/>
    </w:rPr>
  </w:style>
  <w:style w:type="paragraph" w:styleId="20">
    <w:name w:val="toc 2"/>
    <w:basedOn w:val="a1"/>
    <w:next w:val="a1"/>
    <w:uiPriority w:val="39"/>
    <w:rsid w:val="004B26FC"/>
    <w:pPr>
      <w:tabs>
        <w:tab w:val="right" w:pos="9360"/>
      </w:tabs>
      <w:ind w:left="432" w:right="720"/>
    </w:pPr>
    <w:rPr>
      <w:rFonts w:eastAsiaTheme="minorEastAsia"/>
    </w:rPr>
  </w:style>
  <w:style w:type="paragraph" w:styleId="30">
    <w:name w:val="toc 3"/>
    <w:basedOn w:val="a1"/>
    <w:next w:val="a1"/>
    <w:uiPriority w:val="39"/>
    <w:rsid w:val="004B26FC"/>
    <w:pPr>
      <w:tabs>
        <w:tab w:val="right" w:pos="9360"/>
      </w:tabs>
      <w:ind w:left="864"/>
    </w:pPr>
    <w:rPr>
      <w:rFonts w:eastAsiaTheme="minorEastAsia"/>
    </w:rPr>
  </w:style>
  <w:style w:type="paragraph" w:styleId="af0">
    <w:name w:val="header"/>
    <w:basedOn w:val="a1"/>
    <w:rsid w:val="003544BE"/>
    <w:pPr>
      <w:tabs>
        <w:tab w:val="center" w:pos="4320"/>
        <w:tab w:val="right" w:pos="8640"/>
      </w:tabs>
    </w:pPr>
  </w:style>
  <w:style w:type="paragraph" w:styleId="af1">
    <w:name w:val="footer"/>
    <w:basedOn w:val="a1"/>
    <w:rsid w:val="003544BE"/>
    <w:pPr>
      <w:tabs>
        <w:tab w:val="center" w:pos="4320"/>
        <w:tab w:val="right" w:pos="8640"/>
      </w:tabs>
    </w:pPr>
  </w:style>
  <w:style w:type="paragraph" w:customStyle="1" w:styleId="SmallDot">
    <w:name w:val="Small Dot"/>
    <w:basedOn w:val="aa"/>
    <w:rsid w:val="003544BE"/>
    <w:pPr>
      <w:numPr>
        <w:numId w:val="2"/>
      </w:numPr>
      <w:ind w:left="357" w:hanging="357"/>
    </w:pPr>
  </w:style>
  <w:style w:type="paragraph" w:customStyle="1" w:styleId="SmallDotTab">
    <w:name w:val="Small Dot Tab"/>
    <w:basedOn w:val="aa"/>
    <w:rsid w:val="003544BE"/>
    <w:pPr>
      <w:numPr>
        <w:numId w:val="3"/>
      </w:numPr>
      <w:ind w:left="1162" w:hanging="425"/>
    </w:pPr>
  </w:style>
  <w:style w:type="paragraph" w:customStyle="1" w:styleId="Tabletext">
    <w:name w:val="Tabletext"/>
    <w:basedOn w:val="a1"/>
    <w:rsid w:val="003544BE"/>
    <w:pPr>
      <w:keepLines/>
      <w:spacing w:after="120"/>
    </w:pPr>
  </w:style>
  <w:style w:type="paragraph" w:styleId="a">
    <w:name w:val="footnote text"/>
    <w:basedOn w:val="a1"/>
    <w:rsid w:val="003544BE"/>
    <w:pPr>
      <w:snapToGrid w:val="0"/>
    </w:pPr>
  </w:style>
  <w:style w:type="paragraph" w:customStyle="1" w:styleId="NormalWeb2">
    <w:name w:val="Normal (Web)2"/>
    <w:basedOn w:val="a1"/>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1"/>
    <w:rsid w:val="003544BE"/>
    <w:rPr>
      <w:rFonts w:ascii="Arial" w:eastAsia="돋움" w:hAnsi="Arial"/>
      <w:sz w:val="18"/>
      <w:szCs w:val="18"/>
    </w:rPr>
  </w:style>
  <w:style w:type="paragraph" w:customStyle="1" w:styleId="Caption2">
    <w:name w:val="Caption2"/>
    <w:basedOn w:val="a1"/>
    <w:next w:val="a1"/>
    <w:rsid w:val="003544BE"/>
    <w:rPr>
      <w:b/>
      <w:bCs/>
    </w:rPr>
  </w:style>
  <w:style w:type="paragraph" w:customStyle="1" w:styleId="MS">
    <w:name w:val="MS바탕글"/>
    <w:basedOn w:val="a1"/>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1"/>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1"/>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1"/>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1"/>
    <w:rsid w:val="003544BE"/>
    <w:pPr>
      <w:spacing w:after="180"/>
      <w:ind w:left="851"/>
    </w:pPr>
  </w:style>
  <w:style w:type="paragraph" w:customStyle="1" w:styleId="NormalIndent1">
    <w:name w:val="Normal Indent1"/>
    <w:basedOn w:val="a1"/>
    <w:rsid w:val="003544BE"/>
    <w:pPr>
      <w:ind w:left="900" w:hanging="900"/>
    </w:pPr>
  </w:style>
  <w:style w:type="paragraph" w:customStyle="1" w:styleId="NormalWeb1">
    <w:name w:val="Normal (Web)1"/>
    <w:basedOn w:val="a1"/>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1"/>
    <w:rsid w:val="003544BE"/>
    <w:rPr>
      <w:rFonts w:ascii="Arial" w:eastAsia="돋움" w:hAnsi="Arial"/>
      <w:sz w:val="18"/>
      <w:szCs w:val="18"/>
    </w:rPr>
  </w:style>
  <w:style w:type="paragraph" w:customStyle="1" w:styleId="Caption1">
    <w:name w:val="Caption1"/>
    <w:basedOn w:val="a1"/>
    <w:next w:val="a1"/>
    <w:rsid w:val="003544BE"/>
    <w:rPr>
      <w:b/>
      <w:bCs/>
    </w:rPr>
  </w:style>
  <w:style w:type="paragraph" w:styleId="40">
    <w:name w:val="toc 4"/>
    <w:basedOn w:val="ad"/>
    <w:uiPriority w:val="39"/>
    <w:rsid w:val="003544BE"/>
    <w:pPr>
      <w:tabs>
        <w:tab w:val="right" w:leader="dot" w:pos="8789"/>
      </w:tabs>
      <w:ind w:left="849"/>
    </w:pPr>
  </w:style>
  <w:style w:type="paragraph" w:styleId="50">
    <w:name w:val="toc 5"/>
    <w:basedOn w:val="ad"/>
    <w:uiPriority w:val="39"/>
    <w:rsid w:val="003544BE"/>
    <w:pPr>
      <w:tabs>
        <w:tab w:val="right" w:leader="dot" w:pos="8506"/>
      </w:tabs>
      <w:ind w:left="1132"/>
    </w:pPr>
  </w:style>
  <w:style w:type="paragraph" w:styleId="60">
    <w:name w:val="toc 6"/>
    <w:basedOn w:val="ad"/>
    <w:rsid w:val="003544BE"/>
    <w:pPr>
      <w:tabs>
        <w:tab w:val="right" w:leader="dot" w:pos="8223"/>
      </w:tabs>
      <w:ind w:left="1415"/>
    </w:pPr>
  </w:style>
  <w:style w:type="paragraph" w:styleId="70">
    <w:name w:val="toc 7"/>
    <w:basedOn w:val="ad"/>
    <w:rsid w:val="003544BE"/>
    <w:pPr>
      <w:tabs>
        <w:tab w:val="right" w:leader="dot" w:pos="7940"/>
      </w:tabs>
      <w:ind w:left="1698"/>
    </w:pPr>
  </w:style>
  <w:style w:type="paragraph" w:styleId="80">
    <w:name w:val="toc 8"/>
    <w:basedOn w:val="ad"/>
    <w:rsid w:val="003544BE"/>
    <w:pPr>
      <w:tabs>
        <w:tab w:val="right" w:leader="dot" w:pos="7657"/>
      </w:tabs>
      <w:ind w:left="1981"/>
    </w:pPr>
  </w:style>
  <w:style w:type="paragraph" w:styleId="90">
    <w:name w:val="toc 9"/>
    <w:basedOn w:val="ad"/>
    <w:rsid w:val="003544BE"/>
    <w:pPr>
      <w:tabs>
        <w:tab w:val="right" w:leader="dot" w:pos="7374"/>
      </w:tabs>
      <w:ind w:left="2264"/>
    </w:pPr>
  </w:style>
  <w:style w:type="paragraph" w:customStyle="1" w:styleId="100">
    <w:name w:val="목차 10"/>
    <w:basedOn w:val="ad"/>
    <w:rsid w:val="003544BE"/>
    <w:pPr>
      <w:tabs>
        <w:tab w:val="right" w:leader="dot" w:pos="7091"/>
      </w:tabs>
      <w:ind w:left="2547"/>
    </w:pPr>
  </w:style>
  <w:style w:type="paragraph" w:customStyle="1" w:styleId="af4">
    <w:name w:val="표 내용"/>
    <w:basedOn w:val="a1"/>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a"/>
    <w:rsid w:val="003544BE"/>
  </w:style>
  <w:style w:type="paragraph" w:customStyle="1" w:styleId="HTMLPreformatted1">
    <w:name w:val="HTML Preformatted1"/>
    <w:basedOn w:val="a1"/>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1"/>
    <w:link w:val="Char0"/>
    <w:uiPriority w:val="99"/>
    <w:semiHidden/>
    <w:unhideWhenUsed/>
    <w:rsid w:val="005A0F8C"/>
    <w:pPr>
      <w:snapToGrid w:val="0"/>
    </w:pPr>
  </w:style>
  <w:style w:type="character" w:customStyle="1" w:styleId="Char0">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3"/>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a"/>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1"/>
    <w:link w:val="HTMLChar"/>
    <w:uiPriority w:val="99"/>
    <w:semiHidden/>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semiHidden/>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1"/>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1"/>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1"/>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1"/>
    <w:next w:val="a1"/>
    <w:link w:val="Char1"/>
    <w:rsid w:val="002C1B25"/>
    <w:pPr>
      <w:suppressAutoHyphens w:val="0"/>
      <w:autoSpaceDN w:val="0"/>
      <w:adjustRightInd w:val="0"/>
    </w:pPr>
    <w:rPr>
      <w:rFonts w:ascii="굴림" w:eastAsia="굴림" w:hAnsi="굴림"/>
      <w:sz w:val="18"/>
    </w:rPr>
  </w:style>
  <w:style w:type="character" w:customStyle="1" w:styleId="Char1">
    <w:name w:val="날짜 Char"/>
    <w:link w:val="aff"/>
    <w:rsid w:val="002C1B25"/>
    <w:rPr>
      <w:rFonts w:ascii="굴림" w:eastAsia="굴림" w:hAnsi="굴림"/>
      <w:sz w:val="18"/>
    </w:rPr>
  </w:style>
  <w:style w:type="paragraph" w:customStyle="1" w:styleId="aff0">
    <w:name w:val="쪽"/>
    <w:basedOn w:val="a1"/>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1"/>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1"/>
    <w:link w:val="Char2"/>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2">
    <w:name w:val="풍선 도움말 텍스트 Char"/>
    <w:basedOn w:val="a2"/>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2"/>
    <w:uiPriority w:val="99"/>
    <w:semiHidden/>
    <w:unhideWhenUsed/>
    <w:rsid w:val="00B16A49"/>
    <w:rPr>
      <w:sz w:val="18"/>
      <w:szCs w:val="18"/>
    </w:rPr>
  </w:style>
  <w:style w:type="paragraph" w:styleId="aff4">
    <w:name w:val="annotation text"/>
    <w:basedOn w:val="a1"/>
    <w:link w:val="Char3"/>
    <w:uiPriority w:val="99"/>
    <w:semiHidden/>
    <w:unhideWhenUsed/>
    <w:rsid w:val="00B16A49"/>
  </w:style>
  <w:style w:type="character" w:customStyle="1" w:styleId="Char3">
    <w:name w:val="메모 텍스트 Char"/>
    <w:basedOn w:val="a2"/>
    <w:link w:val="aff4"/>
    <w:uiPriority w:val="99"/>
    <w:semiHidden/>
    <w:rsid w:val="00B16A49"/>
    <w:rPr>
      <w:rFonts w:eastAsia="바탕"/>
      <w:lang w:eastAsia="ar-SA"/>
    </w:rPr>
  </w:style>
  <w:style w:type="paragraph" w:styleId="aff5">
    <w:name w:val="annotation subject"/>
    <w:basedOn w:val="aff4"/>
    <w:next w:val="aff4"/>
    <w:link w:val="Char4"/>
    <w:uiPriority w:val="99"/>
    <w:semiHidden/>
    <w:unhideWhenUsed/>
    <w:rsid w:val="00B16A49"/>
    <w:rPr>
      <w:b/>
      <w:bCs/>
    </w:rPr>
  </w:style>
  <w:style w:type="character" w:customStyle="1" w:styleId="Char4">
    <w:name w:val="메모 주제 Char"/>
    <w:basedOn w:val="Char3"/>
    <w:link w:val="aff5"/>
    <w:uiPriority w:val="99"/>
    <w:semiHidden/>
    <w:rsid w:val="00B16A49"/>
    <w:rPr>
      <w:rFonts w:eastAsia="바탕"/>
      <w:b/>
      <w:bCs/>
      <w:lang w:eastAsia="ar-SA"/>
    </w:rPr>
  </w:style>
  <w:style w:type="paragraph" w:styleId="aff6">
    <w:name w:val="List Paragraph"/>
    <w:basedOn w:val="a1"/>
    <w:uiPriority w:val="34"/>
    <w:qFormat/>
    <w:rsid w:val="00C00700"/>
    <w:pPr>
      <w:ind w:leftChars="400" w:left="800"/>
    </w:pPr>
  </w:style>
  <w:style w:type="character" w:styleId="aff7">
    <w:name w:val="Unresolved Mention"/>
    <w:basedOn w:val="a2"/>
    <w:uiPriority w:val="99"/>
    <w:semiHidden/>
    <w:unhideWhenUsed/>
    <w:rsid w:val="005944CA"/>
    <w:rPr>
      <w:color w:val="605E5C"/>
      <w:shd w:val="clear" w:color="auto" w:fill="E1DFDD"/>
    </w:rPr>
  </w:style>
  <w:style w:type="table" w:styleId="21">
    <w:name w:val="Plain Table 2"/>
    <w:basedOn w:val="a3"/>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2"/>
    <w:link w:val="1"/>
    <w:rsid w:val="004742B6"/>
    <w:rPr>
      <w:rFonts w:ascii="Arial" w:hAnsi="Arial"/>
      <w:b/>
      <w:sz w:val="28"/>
      <w:lang w:eastAsia="ar-SA"/>
    </w:rPr>
  </w:style>
  <w:style w:type="paragraph" w:customStyle="1" w:styleId="10">
    <w:name w:val="동1"/>
    <w:basedOn w:val="aa"/>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0">
    <w:name w:val="그림"/>
    <w:basedOn w:val="aa"/>
    <w:link w:val="Char5"/>
    <w:rsid w:val="006147BB"/>
    <w:pPr>
      <w:jc w:val="center"/>
    </w:pPr>
  </w:style>
  <w:style w:type="character" w:customStyle="1" w:styleId="Char5">
    <w:name w:val="그림 Char"/>
    <w:basedOn w:val="Char"/>
    <w:link w:val="a0"/>
    <w:rsid w:val="006147BB"/>
    <w:rPr>
      <w:rFonts w:asciiTheme="minorEastAsia" w:eastAsiaTheme="minorEastAsia" w:hAnsiTheme="minorEastAsia"/>
      <w:sz w:val="22"/>
    </w:rPr>
  </w:style>
  <w:style w:type="table" w:customStyle="1" w:styleId="14">
    <w:name w:val="스타일1"/>
    <w:basedOn w:val="a3"/>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a"/>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8">
    <w:name w:val="표왼"/>
    <w:basedOn w:val="aa"/>
    <w:link w:val="Char6"/>
    <w:qFormat/>
    <w:rsid w:val="00F8614F"/>
    <w:pPr>
      <w:spacing w:after="0"/>
      <w:ind w:left="0"/>
    </w:pPr>
    <w:rPr>
      <w:rFonts w:asciiTheme="minorHAnsi" w:eastAsiaTheme="minorHAnsi" w:hAnsiTheme="minorHAnsi"/>
      <w:sz w:val="19"/>
      <w:szCs w:val="19"/>
    </w:rPr>
  </w:style>
  <w:style w:type="character" w:customStyle="1" w:styleId="Char6">
    <w:name w:val="표왼 Char"/>
    <w:basedOn w:val="Char"/>
    <w:link w:val="aff8"/>
    <w:rsid w:val="00F8614F"/>
    <w:rPr>
      <w:rFonts w:asciiTheme="minorHAnsi" w:eastAsiaTheme="minorHAnsi" w:hAnsiTheme="minorHAnsi"/>
      <w:sz w:val="19"/>
      <w:szCs w:val="19"/>
    </w:rPr>
  </w:style>
  <w:style w:type="paragraph" w:customStyle="1" w:styleId="31">
    <w:name w:val="스타일3"/>
    <w:basedOn w:val="aa"/>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table" w:styleId="16">
    <w:name w:val="Plain Table 1"/>
    <w:basedOn w:val="a3"/>
    <w:uiPriority w:val="41"/>
    <w:rsid w:val="00A52A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visily.ai/" TargetMode="External"/><Relationship Id="rId18" Type="http://schemas.openxmlformats.org/officeDocument/2006/relationships/hyperlink" Target="https://youtu.be/iDXE8Kmgd4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rummy.com/software/BeautifulSou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utils.py" TargetMode="External"/><Relationship Id="rId20" Type="http://schemas.openxmlformats.org/officeDocument/2006/relationships/hyperlink" Target="https://github.com/madmaze/pytesseract"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amueller/word_cloud" TargetMode="External"/><Relationship Id="rId5" Type="http://schemas.openxmlformats.org/officeDocument/2006/relationships/settings" Target="settings.xml"/><Relationship Id="rId15" Type="http://schemas.openxmlformats.org/officeDocument/2006/relationships/hyperlink" Target="http://main.py" TargetMode="External"/><Relationship Id="rId23" Type="http://schemas.openxmlformats.org/officeDocument/2006/relationships/hyperlink" Target="https://github.com/jiaaro/pydub" TargetMode="External"/><Relationship Id="rId10" Type="http://schemas.openxmlformats.org/officeDocument/2006/relationships/image" Target="media/image2.png"/><Relationship Id="rId19" Type="http://schemas.openxmlformats.org/officeDocument/2006/relationships/hyperlink" Target="http://konlpy.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huggingface.co/facebook/musicgen-smal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500F9-89CF-42AF-91E7-6E9C3C7E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1</TotalTime>
  <Pages>14</Pages>
  <Words>1366</Words>
  <Characters>7787</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9135</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5</cp:revision>
  <cp:lastPrinted>2023-12-02T00:37:00Z</cp:lastPrinted>
  <dcterms:created xsi:type="dcterms:W3CDTF">2025-05-10T01:50:00Z</dcterms:created>
  <dcterms:modified xsi:type="dcterms:W3CDTF">2025-05-10T01:51:00Z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